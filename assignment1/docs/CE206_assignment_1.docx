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915A4" w14:textId="1FD30C26" w:rsidR="0000070F" w:rsidRDefault="002E47D0" w:rsidP="00227A49">
      <w:pPr>
        <w:pStyle w:val="Heading1"/>
        <w:spacing w:before="0"/>
        <w:rPr>
          <w:noProof/>
          <w:lang w:val="en-GB" w:eastAsia="en-GB"/>
        </w:rPr>
      </w:pPr>
      <w:r>
        <w:rPr>
          <w:noProof/>
          <w:lang w:val="en-GB" w:eastAsia="en-GB"/>
        </w:rPr>
        <w:t>Profile Website for Colin Ritman</w:t>
      </w:r>
    </w:p>
    <w:p w14:paraId="5B7F2E09" w14:textId="4738EC44" w:rsidR="00D569B0" w:rsidRDefault="00D569B0" w:rsidP="00D569B0">
      <w:pPr>
        <w:rPr>
          <w:lang w:val="en-GB" w:eastAsia="en-GB"/>
        </w:rPr>
      </w:pPr>
      <w:r>
        <w:rPr>
          <w:lang w:val="en-GB" w:eastAsia="en-GB"/>
        </w:rPr>
        <w:t xml:space="preserve">For this assignment I created </w:t>
      </w:r>
      <w:r w:rsidR="002E47D0">
        <w:rPr>
          <w:lang w:val="en-GB" w:eastAsia="en-GB"/>
        </w:rPr>
        <w:t>a single page profile website for Colin Ritman</w:t>
      </w:r>
      <w:r>
        <w:rPr>
          <w:lang w:val="en-GB" w:eastAsia="en-GB"/>
        </w:rPr>
        <w:t xml:space="preserve">.  The structure and </w:t>
      </w:r>
      <w:r w:rsidR="002E47D0">
        <w:rPr>
          <w:lang w:val="en-GB" w:eastAsia="en-GB"/>
        </w:rPr>
        <w:t xml:space="preserve">design choices of this site and the development processes I completed </w:t>
      </w:r>
      <w:r>
        <w:rPr>
          <w:lang w:val="en-GB" w:eastAsia="en-GB"/>
        </w:rPr>
        <w:t xml:space="preserve">are outlined in this </w:t>
      </w:r>
      <w:r w:rsidR="002E47D0">
        <w:rPr>
          <w:lang w:val="en-GB" w:eastAsia="en-GB"/>
        </w:rPr>
        <w:t>written report</w:t>
      </w:r>
    </w:p>
    <w:p w14:paraId="6DCCB78E" w14:textId="18DBAC65" w:rsidR="002E47D0" w:rsidRDefault="002E47D0" w:rsidP="00D569B0">
      <w:pPr>
        <w:rPr>
          <w:lang w:val="en-GB" w:eastAsia="en-GB"/>
        </w:rPr>
      </w:pPr>
    </w:p>
    <w:p w14:paraId="01DDD7F2" w14:textId="772B2798" w:rsidR="00227A49" w:rsidRDefault="002E47D0" w:rsidP="00227A49">
      <w:pPr>
        <w:pStyle w:val="Heading2"/>
        <w:rPr>
          <w:lang w:val="en-GB" w:eastAsia="en-GB"/>
        </w:rPr>
      </w:pPr>
      <w:r>
        <w:rPr>
          <w:lang w:val="en-GB" w:eastAsia="en-GB"/>
        </w:rPr>
        <w:t>Task 1 – Self Evaluation</w:t>
      </w:r>
    </w:p>
    <w:p w14:paraId="4D9ADBDE" w14:textId="20C2B9FE" w:rsidR="00227A49" w:rsidRPr="00227A49" w:rsidRDefault="00227A49" w:rsidP="00227A49">
      <w:pPr>
        <w:rPr>
          <w:lang w:val="en-GB" w:eastAsia="en-GB"/>
        </w:rPr>
      </w:pPr>
      <w:r w:rsidRPr="00227A49">
        <w:rPr>
          <w:lang w:val="en-GB" w:eastAsia="en-GB"/>
        </w:rPr>
        <w:t>Here</w:t>
      </w:r>
      <w:r>
        <w:rPr>
          <w:lang w:val="en-GB" w:eastAsia="en-GB"/>
        </w:rPr>
        <w:t xml:space="preserve"> are the various tasks I completed to evaluate my current developer skills.</w:t>
      </w:r>
    </w:p>
    <w:p w14:paraId="2D4F0C15" w14:textId="086A0125" w:rsidR="002E47D0" w:rsidRDefault="00227A49" w:rsidP="00227A49">
      <w:pPr>
        <w:ind w:firstLine="720"/>
        <w:rPr>
          <w:rFonts w:ascii="Segoe UI" w:eastAsia="Times New Roman" w:hAnsi="Segoe UI" w:cs="Segoe UI"/>
          <w:color w:val="000000"/>
          <w:kern w:val="36"/>
          <w:sz w:val="24"/>
          <w:szCs w:val="54"/>
          <w:lang w:eastAsia="en-GB"/>
        </w:rPr>
      </w:pPr>
      <w:r w:rsidRPr="00227A49"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5EA4D613" wp14:editId="70B147B5">
            <wp:simplePos x="0" y="0"/>
            <wp:positionH relativeFrom="margin">
              <wp:posOffset>393700</wp:posOffset>
            </wp:positionH>
            <wp:positionV relativeFrom="paragraph">
              <wp:posOffset>3378835</wp:posOffset>
            </wp:positionV>
            <wp:extent cx="3302000" cy="150177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/>
                    <a:stretch/>
                  </pic:blipFill>
                  <pic:spPr bwMode="auto">
                    <a:xfrm>
                      <a:off x="0" y="0"/>
                      <a:ext cx="330200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605B431" wp14:editId="7A844100">
            <wp:simplePos x="0" y="0"/>
            <wp:positionH relativeFrom="column">
              <wp:posOffset>441960</wp:posOffset>
            </wp:positionH>
            <wp:positionV relativeFrom="paragraph">
              <wp:posOffset>243205</wp:posOffset>
            </wp:positionV>
            <wp:extent cx="3630295" cy="3131185"/>
            <wp:effectExtent l="0" t="0" r="825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3"/>
                    <a:stretch/>
                  </pic:blipFill>
                  <pic:spPr bwMode="auto">
                    <a:xfrm>
                      <a:off x="0" y="0"/>
                      <a:ext cx="3630295" cy="313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A49"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73BDCC23" wp14:editId="42753E1F">
            <wp:simplePos x="0" y="0"/>
            <wp:positionH relativeFrom="margin">
              <wp:posOffset>3454400</wp:posOffset>
            </wp:positionH>
            <wp:positionV relativeFrom="paragraph">
              <wp:posOffset>3380740</wp:posOffset>
            </wp:positionV>
            <wp:extent cx="3333750" cy="1482125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8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A49">
        <w:rPr>
          <w:rFonts w:ascii="Segoe UI" w:eastAsia="Times New Roman" w:hAnsi="Segoe UI" w:cs="Segoe UI"/>
          <w:color w:val="000000"/>
          <w:kern w:val="36"/>
          <w:sz w:val="24"/>
          <w:szCs w:val="54"/>
          <w:lang w:eastAsia="en-GB"/>
        </w:rPr>
        <w:t>Dungeons &amp; Developers Quiz</w:t>
      </w:r>
    </w:p>
    <w:p w14:paraId="799A5E70" w14:textId="3D124D84" w:rsidR="00227A49" w:rsidRDefault="00227A49" w:rsidP="00227A49">
      <w:pPr>
        <w:ind w:firstLine="720"/>
        <w:rPr>
          <w:lang w:val="en-GB" w:eastAsia="en-GB"/>
        </w:rPr>
      </w:pPr>
      <w:r>
        <w:rPr>
          <w:rFonts w:ascii="Segoe UI" w:eastAsia="Times New Roman" w:hAnsi="Segoe UI" w:cs="Segoe UI"/>
          <w:color w:val="000000"/>
          <w:kern w:val="36"/>
          <w:sz w:val="24"/>
          <w:szCs w:val="54"/>
          <w:lang w:eastAsia="en-GB"/>
        </w:rPr>
        <w:t>CSS Diner</w:t>
      </w:r>
    </w:p>
    <w:p w14:paraId="2F1D05A7" w14:textId="1B702A50" w:rsidR="002E47D0" w:rsidRDefault="00227A49" w:rsidP="00227A49">
      <w:pPr>
        <w:pStyle w:val="Heading2"/>
        <w:rPr>
          <w:lang w:val="en-GB" w:eastAsia="en-GB"/>
        </w:rPr>
      </w:pPr>
      <w:r w:rsidRPr="0069219E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7EF6E264" wp14:editId="34C9A32E">
            <wp:simplePos x="0" y="0"/>
            <wp:positionH relativeFrom="margin">
              <wp:posOffset>444500</wp:posOffset>
            </wp:positionH>
            <wp:positionV relativeFrom="page">
              <wp:posOffset>7658100</wp:posOffset>
            </wp:positionV>
            <wp:extent cx="4175760" cy="2400935"/>
            <wp:effectExtent l="0" t="0" r="0" b="0"/>
            <wp:wrapTopAndBottom/>
            <wp:docPr id="4" name="Picture 4" descr="C:\Users\ch17811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17811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 w:eastAsia="en-GB"/>
        </w:rPr>
        <w:br w:type="page"/>
      </w:r>
      <w:r w:rsidR="002E47D0">
        <w:rPr>
          <w:lang w:val="en-GB" w:eastAsia="en-GB"/>
        </w:rPr>
        <w:lastRenderedPageBreak/>
        <w:t>Task 2 – Requirements capture</w:t>
      </w:r>
    </w:p>
    <w:p w14:paraId="3913F05E" w14:textId="6D47C907" w:rsidR="00D6595F" w:rsidRPr="00D6595F" w:rsidRDefault="00D6595F" w:rsidP="00D6595F">
      <w:pPr>
        <w:pStyle w:val="Heading3"/>
        <w:rPr>
          <w:lang w:val="en-GB" w:eastAsia="en-GB"/>
        </w:rPr>
      </w:pPr>
      <w:r>
        <w:rPr>
          <w:lang w:val="en-GB" w:eastAsia="en-GB"/>
        </w:rPr>
        <w:t xml:space="preserve">Inspiration </w:t>
      </w:r>
    </w:p>
    <w:p w14:paraId="7A914644" w14:textId="3A16E586" w:rsidR="00CE7469" w:rsidRDefault="00D45BC4" w:rsidP="00CE7469">
      <w:pPr>
        <w:rPr>
          <w:lang w:val="en-GB" w:eastAsia="en-GB"/>
        </w:rPr>
      </w:pPr>
      <w:r>
        <w:rPr>
          <w:lang w:val="en-GB" w:eastAsia="en-GB"/>
        </w:rPr>
        <w:t>With this task I read through the brief to fully understand the</w:t>
      </w:r>
      <w:r w:rsidR="00CE7469">
        <w:rPr>
          <w:lang w:val="en-GB" w:eastAsia="en-GB"/>
        </w:rPr>
        <w:t xml:space="preserve"> user requirements</w:t>
      </w:r>
      <w:r w:rsidR="00D6595F">
        <w:rPr>
          <w:lang w:val="en-GB" w:eastAsia="en-GB"/>
        </w:rPr>
        <w:t>.</w:t>
      </w:r>
      <w:r w:rsidR="00CE7469">
        <w:rPr>
          <w:lang w:val="en-GB" w:eastAsia="en-GB"/>
        </w:rPr>
        <w:t xml:space="preserve"> </w:t>
      </w:r>
      <w:proofErr w:type="gramStart"/>
      <w:r w:rsidR="00454087">
        <w:rPr>
          <w:lang w:val="en-GB" w:eastAsia="en-GB"/>
        </w:rPr>
        <w:t>With</w:t>
      </w:r>
      <w:proofErr w:type="gramEnd"/>
      <w:r w:rsidR="00454087">
        <w:rPr>
          <w:lang w:val="en-GB" w:eastAsia="en-GB"/>
        </w:rPr>
        <w:t xml:space="preserve"> this I searched for webpages which displayed similar info for inspiration.  Here they are with my thoughts about each of them</w:t>
      </w:r>
      <w:r w:rsidR="00E9028E">
        <w:rPr>
          <w:lang w:val="en-GB" w:eastAsia="en-GB"/>
        </w:rPr>
        <w:t>, with bullet points for what inspiration I took:</w:t>
      </w:r>
    </w:p>
    <w:p w14:paraId="46B42A5B" w14:textId="724A8EC3" w:rsidR="00454087" w:rsidRDefault="00454087" w:rsidP="00CE7469">
      <w:pPr>
        <w:rPr>
          <w:lang w:val="en-GB" w:eastAsia="en-GB"/>
        </w:rPr>
      </w:pPr>
    </w:p>
    <w:p w14:paraId="0ED05ABD" w14:textId="44A8156F" w:rsidR="00D42F6B" w:rsidRPr="0061249A" w:rsidRDefault="0061249A" w:rsidP="00CE7469">
      <w:pPr>
        <w:rPr>
          <w:b/>
          <w:i/>
          <w:lang w:val="en-GB" w:eastAsia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5D9941" wp14:editId="14BEB918">
                <wp:simplePos x="0" y="0"/>
                <wp:positionH relativeFrom="column">
                  <wp:posOffset>1501095</wp:posOffset>
                </wp:positionH>
                <wp:positionV relativeFrom="paragraph">
                  <wp:posOffset>88621</wp:posOffset>
                </wp:positionV>
                <wp:extent cx="939767" cy="850621"/>
                <wp:effectExtent l="0" t="57150" r="13335" b="26035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9767" cy="850621"/>
                        </a:xfrm>
                        <a:prstGeom prst="curvedConnector3">
                          <a:avLst>
                            <a:gd name="adj1" fmla="val 20308"/>
                          </a:avLst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40CFC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2" o:spid="_x0000_s1026" type="#_x0000_t38" style="position:absolute;margin-left:118.2pt;margin-top:7pt;width:74pt;height:67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" adj="4387" strokecolor="#9cc2e5 [194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22AC23A" wp14:editId="461463CA">
            <wp:simplePos x="0" y="0"/>
            <wp:positionH relativeFrom="column">
              <wp:posOffset>10496</wp:posOffset>
            </wp:positionH>
            <wp:positionV relativeFrom="paragraph">
              <wp:posOffset>45778</wp:posOffset>
            </wp:positionV>
            <wp:extent cx="2374927" cy="1284389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27" cy="128438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hyperlink r:id="rId16" w:history="1">
        <w:r w:rsidR="00D42F6B" w:rsidRPr="0061249A">
          <w:rPr>
            <w:rStyle w:val="Hyperlink"/>
            <w:b/>
            <w:i/>
            <w:lang w:val="en-GB" w:eastAsia="en-GB"/>
          </w:rPr>
          <w:t>http://hugo.fyi/</w:t>
        </w:r>
      </w:hyperlink>
      <w:r w:rsidR="00D42F6B" w:rsidRPr="0061249A">
        <w:rPr>
          <w:b/>
          <w:i/>
          <w:lang w:val="en-GB" w:eastAsia="en-GB"/>
        </w:rPr>
        <w:t xml:space="preserve"> </w:t>
      </w:r>
    </w:p>
    <w:p w14:paraId="2C29DC40" w14:textId="7C0D09B2" w:rsidR="001C3F0A" w:rsidRDefault="0061249A" w:rsidP="00CE7469">
      <w:pPr>
        <w:rPr>
          <w:lang w:val="en-GB" w:eastAsia="en-GB"/>
        </w:rPr>
      </w:pPr>
      <w:r>
        <w:rPr>
          <w:lang w:val="en-GB" w:eastAsia="en-GB"/>
        </w:rPr>
        <w:t>As a single page</w:t>
      </w:r>
      <w:r w:rsidR="00E9028E">
        <w:rPr>
          <w:lang w:val="en-GB" w:eastAsia="en-GB"/>
        </w:rPr>
        <w:t>,</w:t>
      </w:r>
      <w:r>
        <w:rPr>
          <w:lang w:val="en-GB" w:eastAsia="en-GB"/>
        </w:rPr>
        <w:t xml:space="preserve"> the screen shot </w:t>
      </w:r>
      <w:r w:rsidR="00E9028E">
        <w:rPr>
          <w:lang w:val="en-GB" w:eastAsia="en-GB"/>
        </w:rPr>
        <w:t>shown</w:t>
      </w:r>
      <w:r>
        <w:rPr>
          <w:lang w:val="en-GB" w:eastAsia="en-GB"/>
        </w:rPr>
        <w:t xml:space="preserve"> here does not do justice for Hugo Peters’ personal site.  As a game programmer his site is very well suited to the project for Colin a</w:t>
      </w:r>
      <w:r w:rsidR="00E9028E">
        <w:rPr>
          <w:lang w:val="en-GB" w:eastAsia="en-GB"/>
        </w:rPr>
        <w:t>nd his required profile page</w:t>
      </w:r>
      <w:r w:rsidR="001C3F0A">
        <w:rPr>
          <w:lang w:val="en-GB" w:eastAsia="en-GB"/>
        </w:rPr>
        <w:t>.</w:t>
      </w:r>
    </w:p>
    <w:p w14:paraId="0D5CAB37" w14:textId="5CF341D0" w:rsidR="0061249A" w:rsidRPr="001C3F0A" w:rsidRDefault="0061249A" w:rsidP="001C3F0A">
      <w:pPr>
        <w:pStyle w:val="ListParagraph"/>
        <w:numPr>
          <w:ilvl w:val="0"/>
          <w:numId w:val="30"/>
        </w:numPr>
        <w:rPr>
          <w:sz w:val="20"/>
          <w:lang w:val="en-GB" w:eastAsia="en-GB"/>
        </w:rPr>
      </w:pPr>
      <w:r w:rsidRPr="001C3F0A">
        <w:rPr>
          <w:sz w:val="20"/>
          <w:lang w:val="en-GB" w:eastAsia="en-GB"/>
        </w:rPr>
        <w:t>I was able to take inspiration for how he has structured the site in its relevant sections.</w:t>
      </w:r>
    </w:p>
    <w:p w14:paraId="002A9910" w14:textId="4AAE3AEC" w:rsidR="0061249A" w:rsidRPr="001C3F0A" w:rsidRDefault="0061249A" w:rsidP="00E9028E">
      <w:pPr>
        <w:pStyle w:val="ListParagraph"/>
        <w:numPr>
          <w:ilvl w:val="1"/>
          <w:numId w:val="30"/>
        </w:numPr>
        <w:rPr>
          <w:sz w:val="20"/>
          <w:lang w:val="en-GB" w:eastAsia="en-GB"/>
        </w:rPr>
      </w:pPr>
      <w:r w:rsidRPr="001C3F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1884FA" wp14:editId="23F1F116">
                <wp:simplePos x="0" y="0"/>
                <wp:positionH relativeFrom="column">
                  <wp:posOffset>1538094</wp:posOffset>
                </wp:positionH>
                <wp:positionV relativeFrom="paragraph">
                  <wp:posOffset>91032</wp:posOffset>
                </wp:positionV>
                <wp:extent cx="927860" cy="169541"/>
                <wp:effectExtent l="19050" t="76200" r="24765" b="215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7860" cy="169541"/>
                        </a:xfrm>
                        <a:prstGeom prst="curvedConnector3">
                          <a:avLst>
                            <a:gd name="adj1" fmla="val 15098"/>
                          </a:avLst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1771" id="Connector: Curved 13" o:spid="_x0000_s1026" type="#_x0000_t38" style="position:absolute;margin-left:121.1pt;margin-top:7.15pt;width:73.05pt;height:13.3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" adj="3261" strokecolor="#9cc2e5 [1940]" strokeweight="1pt">
                <v:stroke endarrow="block" joinstyle="miter"/>
              </v:shape>
            </w:pict>
          </mc:Fallback>
        </mc:AlternateContent>
      </w:r>
      <w:r w:rsidRPr="001C3F0A">
        <w:rPr>
          <w:sz w:val="20"/>
          <w:lang w:val="en-GB" w:eastAsia="en-GB"/>
        </w:rPr>
        <w:t xml:space="preserve">Additionally, I have taken inspiration for how his prior </w:t>
      </w:r>
      <w:r w:rsidR="00E9028E" w:rsidRPr="001C3F0A">
        <w:rPr>
          <w:sz w:val="20"/>
          <w:lang w:val="en-GB" w:eastAsia="en-GB"/>
        </w:rPr>
        <w:t xml:space="preserve">work </w:t>
      </w:r>
      <w:r w:rsidR="00E9028E">
        <w:rPr>
          <w:sz w:val="20"/>
          <w:lang w:val="en-GB" w:eastAsia="en-GB"/>
        </w:rPr>
        <w:t>and</w:t>
      </w:r>
      <w:r w:rsidRPr="001C3F0A">
        <w:rPr>
          <w:sz w:val="20"/>
          <w:lang w:val="en-GB" w:eastAsia="en-GB"/>
        </w:rPr>
        <w:t xml:space="preserve"> projects have been displayed in the second section.</w:t>
      </w:r>
    </w:p>
    <w:p w14:paraId="534D80BC" w14:textId="321AF00A" w:rsidR="00D42F6B" w:rsidRDefault="0061249A" w:rsidP="00CE7469">
      <w:pPr>
        <w:rPr>
          <w:lang w:val="en-GB" w:eastAsia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CE3A9F4" wp14:editId="5BC4CE69">
            <wp:simplePos x="0" y="0"/>
            <wp:positionH relativeFrom="column">
              <wp:posOffset>-5080</wp:posOffset>
            </wp:positionH>
            <wp:positionV relativeFrom="paragraph">
              <wp:posOffset>176064</wp:posOffset>
            </wp:positionV>
            <wp:extent cx="2387600" cy="17430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1CE38" w14:textId="7E6183EB" w:rsidR="00D42F6B" w:rsidRPr="0061249A" w:rsidRDefault="00D42F6B" w:rsidP="00CE7469">
      <w:pPr>
        <w:rPr>
          <w:b/>
          <w:i/>
          <w:lang w:val="en-GB" w:eastAsia="en-GB"/>
        </w:rPr>
      </w:pPr>
      <w:hyperlink r:id="rId18" w:history="1">
        <w:r w:rsidRPr="0061249A">
          <w:rPr>
            <w:rStyle w:val="Hyperlink"/>
            <w:b/>
            <w:i/>
            <w:lang w:val="en-GB" w:eastAsia="en-GB"/>
          </w:rPr>
          <w:t>http://www.mollyjameson.com/</w:t>
        </w:r>
      </w:hyperlink>
    </w:p>
    <w:p w14:paraId="210A9DB5" w14:textId="1390C88F" w:rsidR="00D42F6B" w:rsidRDefault="00E9028E" w:rsidP="00CE7469">
      <w:pPr>
        <w:rPr>
          <w:lang w:val="en-GB" w:eastAsia="en-GB"/>
        </w:rPr>
      </w:pPr>
      <w:r w:rsidRPr="001C3F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3B6245" wp14:editId="157E0BE9">
                <wp:simplePos x="0" y="0"/>
                <wp:positionH relativeFrom="column">
                  <wp:posOffset>1649090</wp:posOffset>
                </wp:positionH>
                <wp:positionV relativeFrom="paragraph">
                  <wp:posOffset>230713</wp:posOffset>
                </wp:positionV>
                <wp:extent cx="791170" cy="353904"/>
                <wp:effectExtent l="19050" t="76200" r="9525" b="27305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1170" cy="353904"/>
                        </a:xfrm>
                        <a:prstGeom prst="curvedConnector3">
                          <a:avLst>
                            <a:gd name="adj1" fmla="val 36595"/>
                          </a:avLst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957A1" id="Connector: Curved 14" o:spid="_x0000_s1026" type="#_x0000_t38" style="position:absolute;margin-left:129.85pt;margin-top:18.15pt;width:62.3pt;height:27.8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" adj="7905" strokecolor="#9cc2e5 [1940]" strokeweight="1pt">
                <v:stroke endarrow="block" joinstyle="miter"/>
              </v:shape>
            </w:pict>
          </mc:Fallback>
        </mc:AlternateContent>
      </w:r>
      <w:r>
        <w:rPr>
          <w:lang w:val="en-GB" w:eastAsia="en-GB"/>
        </w:rPr>
        <w:t>With Molly’s portfolio page, this site is clear and has an appealing colour scheme. It features all the items I would like to know more about as a user.</w:t>
      </w:r>
    </w:p>
    <w:p w14:paraId="3CD297CC" w14:textId="3CF696F3" w:rsidR="00E9028E" w:rsidRPr="00E9028E" w:rsidRDefault="00E9028E" w:rsidP="00E9028E">
      <w:pPr>
        <w:pStyle w:val="ListParagraph"/>
        <w:numPr>
          <w:ilvl w:val="0"/>
          <w:numId w:val="32"/>
        </w:numPr>
        <w:rPr>
          <w:lang w:val="en-GB" w:eastAsia="en-GB"/>
        </w:rPr>
      </w:pPr>
      <w:r>
        <w:rPr>
          <w:lang w:val="en-GB" w:eastAsia="en-GB"/>
        </w:rPr>
        <w:t>A very clear layout; not cluttered with many titles to navigate through</w:t>
      </w:r>
    </w:p>
    <w:p w14:paraId="5266D3CD" w14:textId="265743A9" w:rsidR="00E9028E" w:rsidRDefault="00E9028E" w:rsidP="00E9028E">
      <w:pPr>
        <w:pStyle w:val="ListParagraph"/>
        <w:numPr>
          <w:ilvl w:val="0"/>
          <w:numId w:val="31"/>
        </w:numPr>
        <w:rPr>
          <w:lang w:val="en-GB" w:eastAsia="en-GB"/>
        </w:rPr>
      </w:pPr>
      <w:r w:rsidRPr="001C3F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C44140" wp14:editId="4AA872B0">
                <wp:simplePos x="0" y="0"/>
                <wp:positionH relativeFrom="column">
                  <wp:posOffset>1474198</wp:posOffset>
                </wp:positionH>
                <wp:positionV relativeFrom="paragraph">
                  <wp:posOffset>297180</wp:posOffset>
                </wp:positionV>
                <wp:extent cx="964730" cy="110996"/>
                <wp:effectExtent l="19050" t="76200" r="26035" b="2286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4730" cy="110996"/>
                        </a:xfrm>
                        <a:prstGeom prst="curvedConnector3">
                          <a:avLst>
                            <a:gd name="adj1" fmla="val 33175"/>
                          </a:avLst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4B8B2" id="Connector: Curved 15" o:spid="_x0000_s1026" type="#_x0000_t38" style="position:absolute;margin-left:116.1pt;margin-top:23.4pt;width:75.95pt;height:8.7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" adj="7166" strokecolor="#9cc2e5 [1940]" strokeweight="1pt">
                <v:stroke endarrow="block" joinstyle="miter"/>
              </v:shape>
            </w:pict>
          </mc:Fallback>
        </mc:AlternateContent>
      </w:r>
      <w:r w:rsidRPr="001C3F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D82E39" wp14:editId="015ACE8B">
                <wp:simplePos x="0" y="0"/>
                <wp:positionH relativeFrom="column">
                  <wp:posOffset>1918653</wp:posOffset>
                </wp:positionH>
                <wp:positionV relativeFrom="paragraph">
                  <wp:posOffset>40225</wp:posOffset>
                </wp:positionV>
                <wp:extent cx="520748" cy="45719"/>
                <wp:effectExtent l="19050" t="76200" r="12700" b="50165"/>
                <wp:wrapNone/>
                <wp:docPr id="16" name="Connector: Curve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0748" cy="45719"/>
                        </a:xfrm>
                        <a:prstGeom prst="curvedConnector3">
                          <a:avLst>
                            <a:gd name="adj1" fmla="val 15098"/>
                          </a:avLst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23E62" id="Connector: Curved 16" o:spid="_x0000_s1026" type="#_x0000_t38" style="position:absolute;margin-left:151.1pt;margin-top:3.15pt;width:41pt;height:3.6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" adj="3261" strokecolor="#9cc2e5 [1940]" strokeweight="1pt">
                <v:stroke endarrow="block" joinstyle="miter"/>
              </v:shape>
            </w:pict>
          </mc:Fallback>
        </mc:AlternateContent>
      </w:r>
      <w:r>
        <w:rPr>
          <w:lang w:val="en-GB" w:eastAsia="en-GB"/>
        </w:rPr>
        <w:t>The rotating photos allows for multiple snapshots of a project</w:t>
      </w:r>
    </w:p>
    <w:p w14:paraId="62E5AD78" w14:textId="4F825053" w:rsidR="00E9028E" w:rsidRDefault="00E9028E" w:rsidP="00E9028E">
      <w:pPr>
        <w:pStyle w:val="ListParagraph"/>
        <w:numPr>
          <w:ilvl w:val="0"/>
          <w:numId w:val="31"/>
        </w:numPr>
        <w:rPr>
          <w:lang w:val="en-GB" w:eastAsia="en-GB"/>
        </w:rPr>
      </w:pPr>
      <w:r>
        <w:rPr>
          <w:lang w:val="en-GB" w:eastAsia="en-GB"/>
        </w:rPr>
        <w:t>Colour scheme continues throughout for links and contrasts very clearly with orange on grey!</w:t>
      </w:r>
    </w:p>
    <w:p w14:paraId="5BE5E646" w14:textId="0B20EEE4" w:rsidR="00D42F6B" w:rsidRDefault="00E9028E" w:rsidP="00E9028E">
      <w:pPr>
        <w:pStyle w:val="ListParagraph"/>
        <w:rPr>
          <w:lang w:val="en-GB"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DAB68F4" wp14:editId="0DF78DC5">
            <wp:simplePos x="0" y="0"/>
            <wp:positionH relativeFrom="column">
              <wp:posOffset>-5715</wp:posOffset>
            </wp:positionH>
            <wp:positionV relativeFrom="paragraph">
              <wp:posOffset>172673</wp:posOffset>
            </wp:positionV>
            <wp:extent cx="2387600" cy="1177925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E42E9" w14:textId="28C0E23D" w:rsidR="00D42F6B" w:rsidRPr="00E9028E" w:rsidRDefault="00D42F6B" w:rsidP="00CE7469">
      <w:pPr>
        <w:rPr>
          <w:b/>
          <w:i/>
          <w:lang w:val="en-GB" w:eastAsia="en-GB"/>
        </w:rPr>
      </w:pPr>
      <w:hyperlink r:id="rId20" w:history="1">
        <w:r w:rsidRPr="00E9028E">
          <w:rPr>
            <w:rStyle w:val="Hyperlink"/>
            <w:b/>
            <w:i/>
            <w:lang w:val="en-GB" w:eastAsia="en-GB"/>
          </w:rPr>
          <w:t>http://bellbros.com/</w:t>
        </w:r>
      </w:hyperlink>
      <w:r w:rsidRPr="00E9028E">
        <w:rPr>
          <w:b/>
          <w:i/>
          <w:lang w:val="en-GB" w:eastAsia="en-GB"/>
        </w:rPr>
        <w:t xml:space="preserve"> </w:t>
      </w:r>
    </w:p>
    <w:p w14:paraId="1512ADE1" w14:textId="2DF46799" w:rsidR="00E9028E" w:rsidRDefault="00D6595F" w:rsidP="00CE7469">
      <w:pPr>
        <w:rPr>
          <w:lang w:val="en-GB" w:eastAsia="en-GB"/>
        </w:rPr>
      </w:pPr>
      <w:r w:rsidRPr="001C3F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2A77CC" wp14:editId="57C38A7C">
                <wp:simplePos x="0" y="0"/>
                <wp:positionH relativeFrom="column">
                  <wp:posOffset>1649090</wp:posOffset>
                </wp:positionH>
                <wp:positionV relativeFrom="paragraph">
                  <wp:posOffset>516714</wp:posOffset>
                </wp:positionV>
                <wp:extent cx="790142" cy="237343"/>
                <wp:effectExtent l="0" t="57150" r="10160" b="29845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142" cy="237343"/>
                        </a:xfrm>
                        <a:prstGeom prst="curvedConnector3">
                          <a:avLst>
                            <a:gd name="adj1" fmla="val 33175"/>
                          </a:avLst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53E81" id="Connector: Curved 17" o:spid="_x0000_s1026" type="#_x0000_t38" style="position:absolute;margin-left:129.85pt;margin-top:40.7pt;width:62.2pt;height:18.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" adj="7166" strokecolor="#9cc2e5 [1940]" strokeweight="1pt">
                <v:stroke endarrow="block" joinstyle="miter"/>
              </v:shape>
            </w:pict>
          </mc:Fallback>
        </mc:AlternateContent>
      </w:r>
      <w:r w:rsidR="00E9028E">
        <w:rPr>
          <w:lang w:val="en-GB" w:eastAsia="en-GB"/>
        </w:rPr>
        <w:t xml:space="preserve">This site is quite different and has some amazing transitions and all with scrolling actions! Again the screen shot here does not do it justice, you should </w:t>
      </w:r>
      <w:r>
        <w:rPr>
          <w:lang w:val="en-GB" w:eastAsia="en-GB"/>
        </w:rPr>
        <w:t>definitely</w:t>
      </w:r>
      <w:r w:rsidR="00E9028E">
        <w:rPr>
          <w:lang w:val="en-GB" w:eastAsia="en-GB"/>
        </w:rPr>
        <w:t xml:space="preserve"> have a look at it with the link above (or </w:t>
      </w:r>
      <w:hyperlink r:id="rId21" w:history="1">
        <w:r w:rsidR="00E9028E" w:rsidRPr="00D6595F">
          <w:rPr>
            <w:rStyle w:val="Hyperlink"/>
            <w:b/>
            <w:i/>
            <w:lang w:val="en-GB" w:eastAsia="en-GB"/>
          </w:rPr>
          <w:t>here</w:t>
        </w:r>
      </w:hyperlink>
      <w:r w:rsidR="00E9028E">
        <w:rPr>
          <w:lang w:val="en-GB" w:eastAsia="en-GB"/>
        </w:rPr>
        <w:t xml:space="preserve"> </w:t>
      </w:r>
      <w:proofErr w:type="gramStart"/>
      <w:r w:rsidR="00E9028E">
        <w:rPr>
          <w:lang w:val="en-GB" w:eastAsia="en-GB"/>
        </w:rPr>
        <w:t>:) )</w:t>
      </w:r>
      <w:proofErr w:type="gramEnd"/>
      <w:r w:rsidR="00E9028E">
        <w:rPr>
          <w:lang w:val="en-GB" w:eastAsia="en-GB"/>
        </w:rPr>
        <w:t xml:space="preserve">. </w:t>
      </w:r>
    </w:p>
    <w:p w14:paraId="28C29A9A" w14:textId="03A4A63F" w:rsidR="00E9028E" w:rsidRDefault="00E9028E" w:rsidP="00E9028E">
      <w:pPr>
        <w:pStyle w:val="ListParagraph"/>
        <w:numPr>
          <w:ilvl w:val="0"/>
          <w:numId w:val="33"/>
        </w:numPr>
        <w:rPr>
          <w:lang w:val="en-GB" w:eastAsia="en-GB"/>
        </w:rPr>
      </w:pPr>
      <w:r w:rsidRPr="00E9028E">
        <w:rPr>
          <w:lang w:val="en-GB" w:eastAsia="en-GB"/>
        </w:rPr>
        <w:t>This site may be for displaying a different type of information as a web development groups page, however I quite like the design and continuous flow of the site!</w:t>
      </w:r>
    </w:p>
    <w:p w14:paraId="5E8A6147" w14:textId="14C116F0" w:rsidR="00D6595F" w:rsidRDefault="00D6595F" w:rsidP="00D6595F">
      <w:pPr>
        <w:rPr>
          <w:lang w:val="en-GB" w:eastAsia="en-GB"/>
        </w:rPr>
      </w:pPr>
    </w:p>
    <w:p w14:paraId="1388121F" w14:textId="2EE40E7D" w:rsidR="00D42F6B" w:rsidRDefault="00D6595F" w:rsidP="00CE7469">
      <w:pPr>
        <w:rPr>
          <w:lang w:val="en-GB" w:eastAsia="en-GB"/>
        </w:rPr>
      </w:pPr>
      <w:r>
        <w:rPr>
          <w:lang w:val="en-GB" w:eastAsia="en-GB"/>
        </w:rPr>
        <w:t>Additional sites that I looked at, but did not draw much inspiration from, include</w:t>
      </w:r>
    </w:p>
    <w:p w14:paraId="7FF00976" w14:textId="7FF52F1A" w:rsidR="0061249A" w:rsidRDefault="00D42F6B" w:rsidP="0061249A">
      <w:pPr>
        <w:rPr>
          <w:lang w:val="en-GB" w:eastAsia="en-GB"/>
        </w:rPr>
      </w:pPr>
      <w:hyperlink r:id="rId22" w:history="1">
        <w:r w:rsidRPr="00686D7E">
          <w:rPr>
            <w:rStyle w:val="Hyperlink"/>
            <w:lang w:val="en-GB" w:eastAsia="en-GB"/>
          </w:rPr>
          <w:t>https://caro</w:t>
        </w:r>
        <w:r w:rsidRPr="00686D7E">
          <w:rPr>
            <w:rStyle w:val="Hyperlink"/>
            <w:lang w:val="en-GB" w:eastAsia="en-GB"/>
          </w:rPr>
          <w:t>l</w:t>
        </w:r>
        <w:r w:rsidRPr="00686D7E">
          <w:rPr>
            <w:rStyle w:val="Hyperlink"/>
            <w:lang w:val="en-GB" w:eastAsia="en-GB"/>
          </w:rPr>
          <w:t>inedussuel.com/</w:t>
        </w:r>
      </w:hyperlink>
      <w:r w:rsidRPr="00D6595F">
        <w:rPr>
          <w:color w:val="1F4E79" w:themeColor="accent1" w:themeShade="80"/>
          <w:lang w:val="en-GB" w:eastAsia="en-GB"/>
        </w:rPr>
        <w:t xml:space="preserve"> </w:t>
      </w:r>
      <w:r w:rsidR="0061249A" w:rsidRPr="00D6595F">
        <w:rPr>
          <w:color w:val="1F4E79" w:themeColor="accent1" w:themeShade="80"/>
          <w:lang w:val="en-GB" w:eastAsia="en-GB"/>
        </w:rPr>
        <w:t xml:space="preserve"> </w:t>
      </w:r>
      <w:r w:rsidR="0061249A">
        <w:rPr>
          <w:lang w:val="en-GB" w:eastAsia="en-GB"/>
        </w:rPr>
        <w:t xml:space="preserve">&amp;  </w:t>
      </w:r>
      <w:hyperlink r:id="rId23" w:history="1">
        <w:r w:rsidR="0061249A" w:rsidRPr="00D94317">
          <w:rPr>
            <w:rStyle w:val="Hyperlink"/>
            <w:lang w:val="en-GB" w:eastAsia="en-GB"/>
          </w:rPr>
          <w:t>http://jen.lu/</w:t>
        </w:r>
      </w:hyperlink>
      <w:r w:rsidR="00D6595F">
        <w:rPr>
          <w:lang w:val="en-GB" w:eastAsia="en-GB"/>
        </w:rPr>
        <w:t xml:space="preserve"> .   I did not take much from these sites as it would be very ambitious to complete something like this, especially for Jen Lu’s site!</w:t>
      </w:r>
    </w:p>
    <w:p w14:paraId="3C41A2DC" w14:textId="6F7E9BBD" w:rsidR="00D42F6B" w:rsidRDefault="00D42F6B" w:rsidP="00CE7469">
      <w:pPr>
        <w:rPr>
          <w:lang w:val="en-GB" w:eastAsia="en-GB"/>
        </w:rPr>
      </w:pPr>
    </w:p>
    <w:p w14:paraId="67298337" w14:textId="3E9BC200" w:rsidR="00D6595F" w:rsidRDefault="00D6595F" w:rsidP="00CE7469">
      <w:pPr>
        <w:rPr>
          <w:lang w:val="en-GB" w:eastAsia="en-GB"/>
        </w:rPr>
      </w:pPr>
    </w:p>
    <w:p w14:paraId="786E5EDA" w14:textId="3D39BDC4" w:rsidR="00D6595F" w:rsidRDefault="00D6595F" w:rsidP="00CE7469">
      <w:pPr>
        <w:rPr>
          <w:lang w:val="en-GB" w:eastAsia="en-GB"/>
        </w:rPr>
      </w:pPr>
    </w:p>
    <w:p w14:paraId="6B31E9AF" w14:textId="74DEC479" w:rsidR="00D6595F" w:rsidRDefault="00D6595F" w:rsidP="00CE7469">
      <w:pPr>
        <w:rPr>
          <w:lang w:val="en-GB" w:eastAsia="en-GB"/>
        </w:rPr>
      </w:pPr>
    </w:p>
    <w:p w14:paraId="2124575C" w14:textId="0A383293" w:rsidR="00D6595F" w:rsidRDefault="00D6595F" w:rsidP="00CE7469">
      <w:pPr>
        <w:rPr>
          <w:lang w:val="en-GB" w:eastAsia="en-GB"/>
        </w:rPr>
      </w:pPr>
    </w:p>
    <w:p w14:paraId="28F8F630" w14:textId="72095F88" w:rsidR="00D6595F" w:rsidRDefault="00D6595F" w:rsidP="00CE7469">
      <w:pPr>
        <w:rPr>
          <w:lang w:val="en-GB" w:eastAsia="en-GB"/>
        </w:rPr>
      </w:pPr>
    </w:p>
    <w:p w14:paraId="6CA2EB46" w14:textId="77777777" w:rsidR="00D6595F" w:rsidRPr="00227A49" w:rsidRDefault="00D6595F" w:rsidP="00CE7469">
      <w:pPr>
        <w:rPr>
          <w:lang w:val="en-GB" w:eastAsia="en-GB"/>
        </w:rPr>
      </w:pPr>
    </w:p>
    <w:p w14:paraId="6E783150" w14:textId="0C7D91AA" w:rsidR="00CE7469" w:rsidRDefault="00D6595F" w:rsidP="00D6595F">
      <w:pPr>
        <w:pStyle w:val="Heading3"/>
        <w:rPr>
          <w:lang w:val="en-GB" w:eastAsia="en-GB"/>
        </w:rPr>
      </w:pPr>
      <w:r>
        <w:rPr>
          <w:lang w:val="en-GB" w:eastAsia="en-GB"/>
        </w:rPr>
        <w:lastRenderedPageBreak/>
        <w:t>Site structure</w:t>
      </w:r>
    </w:p>
    <w:p w14:paraId="3931BD69" w14:textId="77777777" w:rsidR="00D6595F" w:rsidRDefault="00D6595F" w:rsidP="005A366C">
      <w:pPr>
        <w:rPr>
          <w:lang w:val="en-GB" w:eastAsia="en-GB"/>
        </w:rPr>
      </w:pPr>
      <w:r>
        <w:rPr>
          <w:lang w:val="en-GB" w:eastAsia="en-GB"/>
        </w:rPr>
        <w:t xml:space="preserve">With all this inspiration I was able to draw up a structure to the site. This has been outlined as the following </w:t>
      </w:r>
    </w:p>
    <w:p w14:paraId="5ECE8362" w14:textId="32C174C9" w:rsidR="005A366C" w:rsidRDefault="00D6595F" w:rsidP="00D6595F">
      <w:pPr>
        <w:pStyle w:val="ListParagraph"/>
        <w:numPr>
          <w:ilvl w:val="0"/>
          <w:numId w:val="33"/>
        </w:numPr>
        <w:ind w:left="709"/>
        <w:rPr>
          <w:lang w:val="en-GB" w:eastAsia="en-GB"/>
        </w:rPr>
      </w:pPr>
      <w:r>
        <w:rPr>
          <w:lang w:val="en-GB" w:eastAsia="en-GB"/>
        </w:rPr>
        <w:t xml:space="preserve">A </w:t>
      </w:r>
      <w:r w:rsidRPr="00D6595F">
        <w:rPr>
          <w:lang w:val="en-GB" w:eastAsia="en-GB"/>
        </w:rPr>
        <w:t>single navigation bar to the top which remains with the user as they scroll down</w:t>
      </w:r>
    </w:p>
    <w:p w14:paraId="51A7AE7C" w14:textId="0000FD6A" w:rsidR="00D6595F" w:rsidRPr="00D6595F" w:rsidRDefault="00D6595F" w:rsidP="00D6595F">
      <w:pPr>
        <w:pStyle w:val="ListParagraph"/>
        <w:numPr>
          <w:ilvl w:val="0"/>
          <w:numId w:val="33"/>
        </w:numPr>
        <w:ind w:left="709"/>
        <w:rPr>
          <w:lang w:val="en-GB" w:eastAsia="en-GB"/>
        </w:rPr>
      </w:pPr>
      <w:r>
        <w:rPr>
          <w:lang w:val="en-GB" w:eastAsia="en-GB"/>
        </w:rPr>
        <w:t>The menu items are clickable which will navigate to the relevant section as necessary and smooth scroll is enabled.</w:t>
      </w:r>
    </w:p>
    <w:p w14:paraId="5C976C45" w14:textId="48DB539E" w:rsidR="00D6595F" w:rsidRDefault="00D6595F" w:rsidP="00D6595F">
      <w:pPr>
        <w:pStyle w:val="ListParagraph"/>
        <w:numPr>
          <w:ilvl w:val="0"/>
          <w:numId w:val="33"/>
        </w:numPr>
        <w:ind w:left="709"/>
        <w:rPr>
          <w:lang w:val="en-GB" w:eastAsia="en-GB"/>
        </w:rPr>
      </w:pPr>
      <w:r>
        <w:rPr>
          <w:lang w:val="en-GB" w:eastAsia="en-GB"/>
        </w:rPr>
        <w:t>Image examples from projects should be shown in first part.</w:t>
      </w:r>
    </w:p>
    <w:p w14:paraId="2123A506" w14:textId="4F04E0C4" w:rsidR="00D6595F" w:rsidRPr="00D6595F" w:rsidRDefault="00D6595F" w:rsidP="00D6595F">
      <w:pPr>
        <w:pStyle w:val="ListParagraph"/>
        <w:numPr>
          <w:ilvl w:val="0"/>
          <w:numId w:val="33"/>
        </w:numPr>
        <w:ind w:left="709"/>
        <w:rPr>
          <w:lang w:val="en-GB" w:eastAsia="en-GB"/>
        </w:rPr>
      </w:pPr>
      <w:r>
        <w:rPr>
          <w:lang w:val="en-GB" w:eastAsia="en-GB"/>
        </w:rPr>
        <w:t>The menu bar should have clear distinct sections – 5 to match the criteria for the assignment.</w:t>
      </w:r>
    </w:p>
    <w:p w14:paraId="29A5CD86" w14:textId="77777777" w:rsidR="00D6595F" w:rsidRDefault="00D6595F" w:rsidP="005A366C">
      <w:pPr>
        <w:rPr>
          <w:lang w:val="en-GB" w:eastAsia="en-GB"/>
        </w:rPr>
      </w:pPr>
    </w:p>
    <w:p w14:paraId="6F2772AB" w14:textId="236D0D59" w:rsidR="00CE7469" w:rsidRDefault="00CE7469" w:rsidP="00D6595F">
      <w:pPr>
        <w:pStyle w:val="Heading3"/>
        <w:rPr>
          <w:lang w:val="en-GB" w:eastAsia="en-GB"/>
        </w:rPr>
      </w:pPr>
      <w:r>
        <w:rPr>
          <w:lang w:val="en-GB" w:eastAsia="en-GB"/>
        </w:rPr>
        <w:t>Considering users</w:t>
      </w:r>
    </w:p>
    <w:p w14:paraId="2884C84B" w14:textId="3A27A905" w:rsidR="00CE7469" w:rsidRDefault="00D6595F" w:rsidP="005A366C">
      <w:pPr>
        <w:rPr>
          <w:lang w:val="en-GB" w:eastAsia="en-GB"/>
        </w:rPr>
      </w:pPr>
      <w:r>
        <w:rPr>
          <w:lang w:val="en-GB" w:eastAsia="en-GB"/>
        </w:rPr>
        <w:t>To understand the users which may be using Colin’s site I constructed u</w:t>
      </w:r>
      <w:r w:rsidR="00CE7469">
        <w:rPr>
          <w:lang w:val="en-GB" w:eastAsia="en-GB"/>
        </w:rPr>
        <w:t xml:space="preserve">ser profiles, user stories ad </w:t>
      </w:r>
      <w:r w:rsidR="00861FC7">
        <w:rPr>
          <w:lang w:val="en-GB" w:eastAsia="en-GB"/>
        </w:rPr>
        <w:t>user</w:t>
      </w:r>
      <w:r w:rsidR="00CE7469">
        <w:rPr>
          <w:lang w:val="en-GB" w:eastAsia="en-GB"/>
        </w:rPr>
        <w:t xml:space="preserve"> journeys</w:t>
      </w:r>
      <w:r>
        <w:rPr>
          <w:lang w:val="en-GB" w:eastAsia="en-GB"/>
        </w:rPr>
        <w:t xml:space="preserve"> for three </w:t>
      </w:r>
      <w:r w:rsidRPr="00D6595F">
        <w:rPr>
          <w:i/>
          <w:lang w:val="en-GB" w:eastAsia="en-GB"/>
        </w:rPr>
        <w:t>potential</w:t>
      </w:r>
      <w:r>
        <w:rPr>
          <w:lang w:val="en-GB" w:eastAsia="en-GB"/>
        </w:rPr>
        <w:t xml:space="preserve"> users.</w:t>
      </w:r>
      <w:r w:rsidR="003A2123">
        <w:rPr>
          <w:lang w:val="en-GB" w:eastAsia="en-GB"/>
        </w:rPr>
        <w:t xml:space="preserve">  With this brainstorming and considering users. I was able to use this thoroughly with the next task (3</w:t>
      </w:r>
      <w:r w:rsidR="003A2123" w:rsidRPr="003A2123">
        <w:rPr>
          <w:vertAlign w:val="superscript"/>
          <w:lang w:val="en-GB" w:eastAsia="en-GB"/>
        </w:rPr>
        <w:t>rd</w:t>
      </w:r>
      <w:r w:rsidR="003A2123">
        <w:rPr>
          <w:lang w:val="en-GB" w:eastAsia="en-GB"/>
        </w:rPr>
        <w:t xml:space="preserve"> task) for the creation of the prototype page.</w:t>
      </w:r>
    </w:p>
    <w:p w14:paraId="5522AC13" w14:textId="304DED0A" w:rsidR="003A2123" w:rsidRDefault="003A2123" w:rsidP="005A366C">
      <w:pPr>
        <w:rPr>
          <w:lang w:val="en-GB" w:eastAsia="en-GB"/>
        </w:rPr>
      </w:pPr>
    </w:p>
    <w:p w14:paraId="48B0A182" w14:textId="0B3DF3DF" w:rsidR="00D6595F" w:rsidRDefault="003A2123" w:rsidP="003A2123">
      <w:pPr>
        <w:pStyle w:val="Heading5"/>
        <w:rPr>
          <w:lang w:val="en-GB" w:eastAsia="en-GB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CAB5E55" wp14:editId="5E715BFB">
            <wp:simplePos x="0" y="0"/>
            <wp:positionH relativeFrom="column">
              <wp:posOffset>3379308</wp:posOffset>
            </wp:positionH>
            <wp:positionV relativeFrom="paragraph">
              <wp:posOffset>227330</wp:posOffset>
            </wp:positionV>
            <wp:extent cx="3295650" cy="221805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04"/>
                    <a:stretch/>
                  </pic:blipFill>
                  <pic:spPr bwMode="auto">
                    <a:xfrm>
                      <a:off x="0" y="0"/>
                      <a:ext cx="329565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 w:eastAsia="en-GB"/>
        </w:rPr>
        <w:t>Freddie O’ Ryan</w:t>
      </w:r>
      <w:r w:rsidR="00D6595F">
        <w:rPr>
          <w:noProof/>
        </w:rPr>
        <w:drawing>
          <wp:anchor distT="0" distB="0" distL="114300" distR="114300" simplePos="0" relativeHeight="251683840" behindDoc="0" locked="0" layoutInCell="1" allowOverlap="1" wp14:anchorId="59A91FCA" wp14:editId="3DA72109">
            <wp:simplePos x="0" y="0"/>
            <wp:positionH relativeFrom="column">
              <wp:posOffset>-5715</wp:posOffset>
            </wp:positionH>
            <wp:positionV relativeFrom="paragraph">
              <wp:posOffset>224295</wp:posOffset>
            </wp:positionV>
            <wp:extent cx="3295868" cy="2315689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868" cy="231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469983" w14:textId="101CEFE7" w:rsidR="00D6595F" w:rsidRDefault="003A2123" w:rsidP="005A366C">
      <w:pPr>
        <w:rPr>
          <w:lang w:val="en-GB" w:eastAsia="en-G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B68DE21" wp14:editId="729E232F">
            <wp:simplePos x="0" y="0"/>
            <wp:positionH relativeFrom="column">
              <wp:posOffset>3391535</wp:posOffset>
            </wp:positionH>
            <wp:positionV relativeFrom="paragraph">
              <wp:posOffset>2332517</wp:posOffset>
            </wp:positionV>
            <wp:extent cx="3295368" cy="3880884"/>
            <wp:effectExtent l="0" t="0" r="635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9" b="10173"/>
                    <a:stretch/>
                  </pic:blipFill>
                  <pic:spPr bwMode="auto">
                    <a:xfrm>
                      <a:off x="0" y="0"/>
                      <a:ext cx="3295368" cy="388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96827" w14:textId="30DC57B1" w:rsidR="00CE7469" w:rsidRDefault="00CE7469" w:rsidP="005A366C">
      <w:pPr>
        <w:rPr>
          <w:lang w:val="en-GB" w:eastAsia="en-GB"/>
        </w:rPr>
      </w:pPr>
    </w:p>
    <w:p w14:paraId="1F07C6EF" w14:textId="206E1B7F" w:rsidR="003A2123" w:rsidRDefault="003A2123">
      <w:pPr>
        <w:rPr>
          <w:lang w:val="en-GB" w:eastAsia="en-GB"/>
        </w:rPr>
      </w:pPr>
    </w:p>
    <w:p w14:paraId="0689E3C4" w14:textId="07246025" w:rsidR="003A2123" w:rsidRDefault="003A2123">
      <w:pPr>
        <w:rPr>
          <w:lang w:val="en-GB" w:eastAsia="en-GB"/>
        </w:rPr>
      </w:pPr>
    </w:p>
    <w:p w14:paraId="030FB43C" w14:textId="453BE3B6" w:rsidR="003A2123" w:rsidRDefault="003A2123">
      <w:pPr>
        <w:rPr>
          <w:lang w:val="en-GB" w:eastAsia="en-GB"/>
        </w:rPr>
      </w:pPr>
    </w:p>
    <w:p w14:paraId="73158B85" w14:textId="22DACC10" w:rsidR="003A2123" w:rsidRDefault="003A2123">
      <w:pPr>
        <w:rPr>
          <w:lang w:val="en-GB" w:eastAsia="en-GB"/>
        </w:rPr>
      </w:pPr>
    </w:p>
    <w:p w14:paraId="4E48076A" w14:textId="26E26FCC" w:rsidR="003A2123" w:rsidRDefault="003A2123">
      <w:pPr>
        <w:rPr>
          <w:lang w:val="en-GB" w:eastAsia="en-GB"/>
        </w:rPr>
      </w:pPr>
    </w:p>
    <w:p w14:paraId="179AB6F1" w14:textId="28F7A271" w:rsidR="003A2123" w:rsidRDefault="003A2123">
      <w:pPr>
        <w:rPr>
          <w:lang w:val="en-GB" w:eastAsia="en-GB"/>
        </w:rPr>
      </w:pPr>
    </w:p>
    <w:p w14:paraId="498C2457" w14:textId="577BC9F9" w:rsidR="003A2123" w:rsidRDefault="003A2123">
      <w:pPr>
        <w:rPr>
          <w:lang w:val="en-GB" w:eastAsia="en-GB"/>
        </w:rPr>
      </w:pPr>
    </w:p>
    <w:p w14:paraId="5B2D1518" w14:textId="0A0A1146" w:rsidR="003A2123" w:rsidRDefault="003A2123">
      <w:pPr>
        <w:rPr>
          <w:lang w:val="en-GB" w:eastAsia="en-GB"/>
        </w:rPr>
      </w:pPr>
    </w:p>
    <w:p w14:paraId="6F691304" w14:textId="0CA16838" w:rsidR="003A2123" w:rsidRDefault="003A2123">
      <w:pPr>
        <w:rPr>
          <w:lang w:val="en-GB" w:eastAsia="en-GB"/>
        </w:rPr>
      </w:pPr>
    </w:p>
    <w:p w14:paraId="2E11363E" w14:textId="05595650" w:rsidR="003A2123" w:rsidRDefault="003A2123">
      <w:pPr>
        <w:rPr>
          <w:lang w:val="en-GB" w:eastAsia="en-GB"/>
        </w:rPr>
      </w:pPr>
    </w:p>
    <w:p w14:paraId="66551627" w14:textId="59E907A7" w:rsidR="003A2123" w:rsidRDefault="003A2123">
      <w:pPr>
        <w:rPr>
          <w:lang w:val="en-GB" w:eastAsia="en-GB"/>
        </w:rPr>
      </w:pPr>
    </w:p>
    <w:p w14:paraId="3A024F1A" w14:textId="5ACD157D" w:rsidR="003A2123" w:rsidRDefault="003A2123" w:rsidP="003A2123">
      <w:pPr>
        <w:pStyle w:val="Heading5"/>
        <w:rPr>
          <w:lang w:val="en-GB" w:eastAsia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A8A326" wp14:editId="188E512F">
                <wp:simplePos x="0" y="0"/>
                <wp:positionH relativeFrom="column">
                  <wp:posOffset>3264195</wp:posOffset>
                </wp:positionH>
                <wp:positionV relativeFrom="paragraph">
                  <wp:posOffset>190692</wp:posOffset>
                </wp:positionV>
                <wp:extent cx="0" cy="8602744"/>
                <wp:effectExtent l="0" t="0" r="38100" b="2730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02744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1DEC2" id="Straight Connector 28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7pt,15pt" to="257pt,69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" strokecolor="#5b9bd5 [3204]">
                <v:stroke dashstyle="dash"/>
              </v:line>
            </w:pict>
          </mc:Fallback>
        </mc:AlternateContent>
      </w:r>
      <w:bookmarkStart w:id="0" w:name="_GoBack"/>
      <w:bookmarkEnd w:id="0"/>
      <w:r>
        <w:rPr>
          <w:lang w:val="en-GB" w:eastAsia="en-GB"/>
        </w:rPr>
        <w:t>Amy McLennan</w:t>
      </w:r>
      <w:r>
        <w:rPr>
          <w:lang w:val="en-GB" w:eastAsia="en-GB"/>
        </w:rPr>
        <w:tab/>
      </w:r>
      <w:r>
        <w:rPr>
          <w:lang w:val="en-GB" w:eastAsia="en-GB"/>
        </w:rPr>
        <w:tab/>
      </w:r>
      <w:r>
        <w:rPr>
          <w:lang w:val="en-GB" w:eastAsia="en-GB"/>
        </w:rPr>
        <w:tab/>
      </w:r>
      <w:r>
        <w:rPr>
          <w:lang w:val="en-GB" w:eastAsia="en-GB"/>
        </w:rPr>
        <w:tab/>
      </w:r>
      <w:r>
        <w:rPr>
          <w:lang w:val="en-GB" w:eastAsia="en-GB"/>
        </w:rPr>
        <w:tab/>
      </w:r>
      <w:r>
        <w:rPr>
          <w:lang w:val="en-GB" w:eastAsia="en-GB"/>
        </w:rPr>
        <w:tab/>
        <w:t xml:space="preserve">     Patrick Gallagher</w:t>
      </w:r>
      <w:r>
        <w:rPr>
          <w:lang w:val="en-GB" w:eastAsia="en-GB"/>
        </w:rPr>
        <w:tab/>
      </w:r>
    </w:p>
    <w:p w14:paraId="1DA9FD80" w14:textId="66D82257" w:rsidR="003A2123" w:rsidRDefault="003A2123" w:rsidP="003A2123">
      <w:pPr>
        <w:pStyle w:val="Heading5"/>
        <w:rPr>
          <w:lang w:val="en-GB" w:eastAsia="en-GB"/>
        </w:rPr>
      </w:pPr>
      <w:r>
        <w:rPr>
          <w:noProof/>
        </w:rPr>
        <w:drawing>
          <wp:anchor distT="0" distB="0" distL="36195" distR="36195" simplePos="0" relativeHeight="251689984" behindDoc="0" locked="0" layoutInCell="1" allowOverlap="1" wp14:anchorId="3048F429" wp14:editId="4E086A02">
            <wp:simplePos x="0" y="0"/>
            <wp:positionH relativeFrom="column">
              <wp:posOffset>3369945</wp:posOffset>
            </wp:positionH>
            <wp:positionV relativeFrom="paragraph">
              <wp:posOffset>2425065</wp:posOffset>
            </wp:positionV>
            <wp:extent cx="3082925" cy="3512185"/>
            <wp:effectExtent l="0" t="0" r="317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" r="5088" b="24724"/>
                    <a:stretch/>
                  </pic:blipFill>
                  <pic:spPr bwMode="auto">
                    <a:xfrm>
                      <a:off x="0" y="0"/>
                      <a:ext cx="308292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B4CC787" wp14:editId="7D5AE8AA">
            <wp:simplePos x="0" y="0"/>
            <wp:positionH relativeFrom="column">
              <wp:posOffset>3371850</wp:posOffset>
            </wp:positionH>
            <wp:positionV relativeFrom="paragraph">
              <wp:posOffset>21590</wp:posOffset>
            </wp:positionV>
            <wp:extent cx="3082925" cy="2279650"/>
            <wp:effectExtent l="0" t="0" r="3175" b="63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4" r="6462" b="3046"/>
                    <a:stretch/>
                  </pic:blipFill>
                  <pic:spPr bwMode="auto">
                    <a:xfrm>
                      <a:off x="0" y="0"/>
                      <a:ext cx="308292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96851B" wp14:editId="0BC8231B">
            <wp:extent cx="3182587" cy="2296858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1" t="3298" r="5476" b="1"/>
                    <a:stretch/>
                  </pic:blipFill>
                  <pic:spPr bwMode="auto">
                    <a:xfrm>
                      <a:off x="0" y="0"/>
                      <a:ext cx="3196643" cy="230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06F9A" w14:textId="0342E5C5" w:rsidR="003A2123" w:rsidRDefault="003A2123" w:rsidP="003A2123">
      <w:pPr>
        <w:pStyle w:val="Heading5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A6E9BE2" wp14:editId="52DCF2AB">
            <wp:simplePos x="0" y="0"/>
            <wp:positionH relativeFrom="column">
              <wp:posOffset>0</wp:posOffset>
            </wp:positionH>
            <wp:positionV relativeFrom="paragraph">
              <wp:posOffset>3196945</wp:posOffset>
            </wp:positionV>
            <wp:extent cx="3191510" cy="2766060"/>
            <wp:effectExtent l="0" t="0" r="889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" r="5484" b="43021"/>
                    <a:stretch/>
                  </pic:blipFill>
                  <pic:spPr bwMode="auto">
                    <a:xfrm>
                      <a:off x="0" y="0"/>
                      <a:ext cx="319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FAA6ED" wp14:editId="439F3F4E">
            <wp:simplePos x="0" y="0"/>
            <wp:positionH relativeFrom="column">
              <wp:posOffset>0</wp:posOffset>
            </wp:positionH>
            <wp:positionV relativeFrom="paragraph">
              <wp:posOffset>99175</wp:posOffset>
            </wp:positionV>
            <wp:extent cx="3181985" cy="300609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8" b="31957"/>
                    <a:stretch/>
                  </pic:blipFill>
                  <pic:spPr bwMode="auto">
                    <a:xfrm>
                      <a:off x="0" y="0"/>
                      <a:ext cx="318198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87F38" w14:textId="7AB5A1E3" w:rsidR="003A2123" w:rsidRDefault="003A2123" w:rsidP="003A2123">
      <w:pPr>
        <w:pStyle w:val="Heading5"/>
        <w:rPr>
          <w:noProof/>
        </w:rPr>
      </w:pPr>
    </w:p>
    <w:p w14:paraId="3001A93B" w14:textId="4B5E2286" w:rsidR="003A2123" w:rsidRDefault="003A2123" w:rsidP="003A2123">
      <w:pPr>
        <w:pStyle w:val="Heading5"/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0F91EB1" wp14:editId="301785C9">
            <wp:simplePos x="0" y="0"/>
            <wp:positionH relativeFrom="column">
              <wp:posOffset>3370520</wp:posOffset>
            </wp:positionH>
            <wp:positionV relativeFrom="paragraph">
              <wp:posOffset>187738</wp:posOffset>
            </wp:positionV>
            <wp:extent cx="3082925" cy="2491021"/>
            <wp:effectExtent l="0" t="0" r="3175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" b="45280"/>
                    <a:stretch/>
                  </pic:blipFill>
                  <pic:spPr bwMode="auto">
                    <a:xfrm>
                      <a:off x="0" y="0"/>
                      <a:ext cx="3089197" cy="249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A8A2A" w14:textId="789D7353" w:rsidR="00D6595F" w:rsidRDefault="00D6595F" w:rsidP="003A2123">
      <w:pPr>
        <w:pStyle w:val="Heading5"/>
        <w:rPr>
          <w:lang w:val="en-GB" w:eastAsia="en-GB"/>
        </w:rPr>
      </w:pPr>
      <w:r>
        <w:rPr>
          <w:lang w:val="en-GB" w:eastAsia="en-GB"/>
        </w:rPr>
        <w:br w:type="page"/>
      </w:r>
    </w:p>
    <w:p w14:paraId="1E0E981F" w14:textId="77777777" w:rsidR="00D6595F" w:rsidRDefault="00D6595F">
      <w:pPr>
        <w:rPr>
          <w:lang w:val="en-GB" w:eastAsia="en-GB"/>
        </w:rPr>
      </w:pPr>
    </w:p>
    <w:p w14:paraId="39FBACCE" w14:textId="77777777" w:rsidR="00D6595F" w:rsidRDefault="00D6595F">
      <w:pPr>
        <w:rPr>
          <w:lang w:val="en-GB" w:eastAsia="en-GB"/>
        </w:rPr>
      </w:pPr>
    </w:p>
    <w:p w14:paraId="3266B1A6" w14:textId="6DD5CA27" w:rsidR="005A366C" w:rsidRDefault="005A366C" w:rsidP="005A366C">
      <w:pPr>
        <w:pStyle w:val="Heading2"/>
        <w:rPr>
          <w:lang w:val="en-GB" w:eastAsia="en-GB"/>
        </w:rPr>
      </w:pPr>
      <w:r>
        <w:rPr>
          <w:lang w:val="en-GB" w:eastAsia="en-GB"/>
        </w:rPr>
        <w:t>Task 3 – Initial</w:t>
      </w:r>
      <w:r w:rsidR="00CE7469">
        <w:rPr>
          <w:lang w:val="en-GB" w:eastAsia="en-GB"/>
        </w:rPr>
        <w:t xml:space="preserve"> Webpage</w:t>
      </w:r>
      <w:r>
        <w:rPr>
          <w:lang w:val="en-GB" w:eastAsia="en-GB"/>
        </w:rPr>
        <w:t xml:space="preserve"> Design</w:t>
      </w:r>
    </w:p>
    <w:p w14:paraId="107A83C1" w14:textId="7C2755A2" w:rsidR="00CE7469" w:rsidRPr="00CE7469" w:rsidRDefault="00CE7469" w:rsidP="00CE7469">
      <w:pPr>
        <w:rPr>
          <w:lang w:val="en-GB" w:eastAsia="en-GB"/>
        </w:rPr>
      </w:pPr>
      <w:r>
        <w:rPr>
          <w:lang w:val="en-GB" w:eastAsia="en-GB"/>
        </w:rPr>
        <w:t>Already viewed similar sites on previous task</w:t>
      </w:r>
    </w:p>
    <w:p w14:paraId="33BF46A4" w14:textId="6AC630B8" w:rsidR="00D569B0" w:rsidRPr="00D569B0" w:rsidRDefault="00CE7469" w:rsidP="00D569B0">
      <w:pPr>
        <w:rPr>
          <w:lang w:val="en-GB" w:eastAsia="en-GB"/>
        </w:rPr>
      </w:pPr>
      <w:r>
        <w:rPr>
          <w:lang w:val="en-GB" w:eastAsia="en-GB"/>
        </w:rPr>
        <w:t xml:space="preserve">Attach and </w:t>
      </w:r>
      <w:r w:rsidR="00861FC7">
        <w:rPr>
          <w:lang w:val="en-GB" w:eastAsia="en-GB"/>
        </w:rPr>
        <w:t>annotate</w:t>
      </w:r>
      <w:r>
        <w:rPr>
          <w:lang w:val="en-GB" w:eastAsia="en-GB"/>
        </w:rPr>
        <w:t xml:space="preserve"> initial design </w:t>
      </w:r>
      <w:r w:rsidR="00861FC7">
        <w:rPr>
          <w:lang w:val="en-GB" w:eastAsia="en-GB"/>
        </w:rPr>
        <w:t>mock-ups</w:t>
      </w:r>
      <w:r>
        <w:rPr>
          <w:lang w:val="en-GB" w:eastAsia="en-GB"/>
        </w:rPr>
        <w:t xml:space="preserve"> here V1 &amp; v2 – annotate with look and feel </w:t>
      </w:r>
      <w:r w:rsidR="00861FC7">
        <w:rPr>
          <w:lang w:val="en-GB" w:eastAsia="en-GB"/>
        </w:rPr>
        <w:t>notes</w:t>
      </w:r>
      <w:r>
        <w:rPr>
          <w:lang w:val="en-GB" w:eastAsia="en-GB"/>
        </w:rPr>
        <w:t xml:space="preserve">, navigation, layout, </w:t>
      </w:r>
      <w:r w:rsidR="00861FC7">
        <w:rPr>
          <w:lang w:val="en-GB" w:eastAsia="en-GB"/>
        </w:rPr>
        <w:t>colours</w:t>
      </w:r>
      <w:r>
        <w:rPr>
          <w:lang w:val="en-GB" w:eastAsia="en-GB"/>
        </w:rPr>
        <w:t xml:space="preserve"> imagery, fonts etc. </w:t>
      </w:r>
    </w:p>
    <w:p w14:paraId="3BD459C4" w14:textId="7092A79D" w:rsidR="00EF295E" w:rsidRDefault="00EF295E" w:rsidP="00B00028">
      <w:pPr>
        <w:rPr>
          <w:lang w:val="en-GB" w:eastAsia="en-GB"/>
        </w:rPr>
      </w:pPr>
    </w:p>
    <w:p w14:paraId="453513F7" w14:textId="204BD428" w:rsidR="00CE7469" w:rsidRDefault="00CE7469" w:rsidP="00B00028">
      <w:pPr>
        <w:rPr>
          <w:lang w:val="en-GB" w:eastAsia="en-GB"/>
        </w:rPr>
      </w:pPr>
    </w:p>
    <w:p w14:paraId="1816CBD0" w14:textId="77777777" w:rsidR="00CE7469" w:rsidRDefault="00CE7469" w:rsidP="00B00028">
      <w:pPr>
        <w:rPr>
          <w:lang w:val="en-GB" w:eastAsia="en-GB"/>
        </w:rPr>
      </w:pPr>
    </w:p>
    <w:p w14:paraId="33914CA1" w14:textId="3C5D4D3C" w:rsidR="00CE7469" w:rsidRPr="005A366C" w:rsidRDefault="00CE7469" w:rsidP="00CE7469">
      <w:pPr>
        <w:pStyle w:val="Heading2"/>
        <w:rPr>
          <w:lang w:val="en-GB" w:eastAsia="en-GB"/>
        </w:rPr>
      </w:pPr>
      <w:r>
        <w:rPr>
          <w:lang w:val="en-GB" w:eastAsia="en-GB"/>
        </w:rPr>
        <w:t>Task 4 – CSS Based Webpage</w:t>
      </w:r>
    </w:p>
    <w:p w14:paraId="3EB711F4" w14:textId="4AEA5934" w:rsidR="00EF295E" w:rsidRDefault="00CE7469" w:rsidP="00B00028">
      <w:pPr>
        <w:rPr>
          <w:lang w:val="en-GB" w:eastAsia="en-GB"/>
        </w:rPr>
      </w:pPr>
      <w:r>
        <w:rPr>
          <w:lang w:val="en-GB" w:eastAsia="en-GB"/>
        </w:rPr>
        <w:t xml:space="preserve">Show </w:t>
      </w:r>
      <w:r w:rsidR="00861FC7">
        <w:rPr>
          <w:lang w:val="en-GB" w:eastAsia="en-GB"/>
        </w:rPr>
        <w:t>initial</w:t>
      </w:r>
      <w:r>
        <w:rPr>
          <w:lang w:val="en-GB" w:eastAsia="en-GB"/>
        </w:rPr>
        <w:t xml:space="preserve"> page and outline with </w:t>
      </w:r>
      <w:r w:rsidR="00861FC7">
        <w:rPr>
          <w:lang w:val="en-GB" w:eastAsia="en-GB"/>
        </w:rPr>
        <w:t>graphics</w:t>
      </w:r>
      <w:r>
        <w:rPr>
          <w:lang w:val="en-GB" w:eastAsia="en-GB"/>
        </w:rPr>
        <w:t xml:space="preserve"> file format used</w:t>
      </w:r>
    </w:p>
    <w:p w14:paraId="5F8D461C" w14:textId="010EEC5A" w:rsidR="00CE7469" w:rsidRDefault="00CE7469" w:rsidP="00B00028">
      <w:pPr>
        <w:rPr>
          <w:lang w:val="en-GB" w:eastAsia="en-GB"/>
        </w:rPr>
      </w:pPr>
      <w:r>
        <w:rPr>
          <w:lang w:val="en-GB" w:eastAsia="en-GB"/>
        </w:rPr>
        <w:t>Font types</w:t>
      </w:r>
    </w:p>
    <w:p w14:paraId="348DF936" w14:textId="3F19E814" w:rsidR="00CE7469" w:rsidRDefault="00CE7469" w:rsidP="00B00028">
      <w:pPr>
        <w:rPr>
          <w:lang w:val="en-GB" w:eastAsia="en-GB"/>
        </w:rPr>
      </w:pPr>
      <w:r>
        <w:rPr>
          <w:lang w:val="en-GB" w:eastAsia="en-GB"/>
        </w:rPr>
        <w:t xml:space="preserve">Annotations </w:t>
      </w:r>
      <w:r w:rsidR="00861FC7">
        <w:rPr>
          <w:lang w:val="en-GB" w:eastAsia="en-GB"/>
        </w:rPr>
        <w:t>about</w:t>
      </w:r>
      <w:r>
        <w:rPr>
          <w:lang w:val="en-GB" w:eastAsia="en-GB"/>
        </w:rPr>
        <w:t xml:space="preserve"> colours</w:t>
      </w:r>
    </w:p>
    <w:p w14:paraId="74DC0CB2" w14:textId="4AE951E3" w:rsidR="00CE7469" w:rsidRDefault="00CE7469" w:rsidP="00B00028">
      <w:pPr>
        <w:rPr>
          <w:lang w:val="en-GB" w:eastAsia="en-GB"/>
        </w:rPr>
      </w:pPr>
      <w:r>
        <w:rPr>
          <w:lang w:val="en-GB" w:eastAsia="en-GB"/>
        </w:rPr>
        <w:t>Navigation</w:t>
      </w:r>
    </w:p>
    <w:p w14:paraId="192EC3E7" w14:textId="0EF82B5A" w:rsidR="00CE7469" w:rsidRDefault="00CE7469" w:rsidP="00B00028">
      <w:pPr>
        <w:rPr>
          <w:lang w:val="en-GB" w:eastAsia="en-GB"/>
        </w:rPr>
      </w:pPr>
      <w:r>
        <w:rPr>
          <w:lang w:val="en-GB" w:eastAsia="en-GB"/>
        </w:rPr>
        <w:t xml:space="preserve">Show </w:t>
      </w:r>
      <w:r w:rsidR="00861FC7">
        <w:rPr>
          <w:lang w:val="en-GB" w:eastAsia="en-GB"/>
        </w:rPr>
        <w:t>credits</w:t>
      </w:r>
    </w:p>
    <w:p w14:paraId="5CDFAC2C" w14:textId="0FC1F5FF" w:rsidR="00EF295E" w:rsidRPr="00EF295E" w:rsidRDefault="00EF295E" w:rsidP="00EF295E">
      <w:pPr>
        <w:rPr>
          <w:lang w:val="en-GB" w:eastAsia="en-GB"/>
        </w:rPr>
      </w:pPr>
    </w:p>
    <w:p w14:paraId="5EFCB07B" w14:textId="5A75CF3C" w:rsidR="00B00028" w:rsidRDefault="00B00028" w:rsidP="00B00028">
      <w:pPr>
        <w:rPr>
          <w:lang w:val="en-GB" w:eastAsia="en-GB"/>
        </w:rPr>
      </w:pPr>
    </w:p>
    <w:p w14:paraId="6A0A6F88" w14:textId="64032B41" w:rsidR="00CE7469" w:rsidRDefault="00CE7469" w:rsidP="00CE7469">
      <w:pPr>
        <w:pStyle w:val="Heading2"/>
        <w:rPr>
          <w:lang w:val="en-GB" w:eastAsia="en-GB"/>
        </w:rPr>
      </w:pPr>
      <w:r>
        <w:rPr>
          <w:lang w:val="en-GB" w:eastAsia="en-GB"/>
        </w:rPr>
        <w:t>Task 5 – Website Review</w:t>
      </w:r>
    </w:p>
    <w:p w14:paraId="689F3BEB" w14:textId="5603FBB6" w:rsidR="00CE7469" w:rsidRDefault="00CE7469" w:rsidP="00CE7469">
      <w:pPr>
        <w:rPr>
          <w:lang w:val="en-GB" w:eastAsia="en-GB"/>
        </w:rPr>
      </w:pPr>
      <w:r>
        <w:rPr>
          <w:lang w:val="en-GB" w:eastAsia="en-GB"/>
        </w:rPr>
        <w:t xml:space="preserve">Complete screen shot, </w:t>
      </w:r>
    </w:p>
    <w:p w14:paraId="71DC5B3E" w14:textId="4EF4A2B0" w:rsidR="00CE7469" w:rsidRDefault="00CE7469" w:rsidP="00CE7469">
      <w:pPr>
        <w:rPr>
          <w:lang w:val="en-GB" w:eastAsia="en-GB"/>
        </w:rPr>
      </w:pPr>
      <w:r>
        <w:rPr>
          <w:lang w:val="en-GB" w:eastAsia="en-GB"/>
        </w:rPr>
        <w:t>Calculate values</w:t>
      </w:r>
    </w:p>
    <w:p w14:paraId="1A12113B" w14:textId="54FD53FD" w:rsidR="00CE7469" w:rsidRDefault="00CE7469" w:rsidP="00CE7469">
      <w:pPr>
        <w:rPr>
          <w:lang w:val="en-GB" w:eastAsia="en-GB"/>
        </w:rPr>
      </w:pPr>
      <w:r>
        <w:rPr>
          <w:lang w:val="en-GB" w:eastAsia="en-GB"/>
        </w:rPr>
        <w:t xml:space="preserve">Modify layout </w:t>
      </w:r>
    </w:p>
    <w:p w14:paraId="1890E59D" w14:textId="79448709" w:rsidR="00CE7469" w:rsidRPr="00CE7469" w:rsidRDefault="00CE7469" w:rsidP="00CE7469">
      <w:pPr>
        <w:rPr>
          <w:lang w:val="en-GB" w:eastAsia="en-GB"/>
        </w:rPr>
      </w:pPr>
      <w:r>
        <w:rPr>
          <w:lang w:val="en-GB" w:eastAsia="en-GB"/>
        </w:rPr>
        <w:t>Complete survey</w:t>
      </w:r>
    </w:p>
    <w:p w14:paraId="444FB10E" w14:textId="19AEBA93" w:rsidR="00B00028" w:rsidRDefault="00B00028" w:rsidP="00B00028">
      <w:pPr>
        <w:rPr>
          <w:lang w:val="en-GB" w:eastAsia="en-GB"/>
        </w:rPr>
      </w:pPr>
    </w:p>
    <w:p w14:paraId="7567BC0C" w14:textId="24900E6D" w:rsidR="00B00028" w:rsidRDefault="00B00028" w:rsidP="00B00028">
      <w:pPr>
        <w:rPr>
          <w:lang w:val="en-GB" w:eastAsia="en-GB"/>
        </w:rPr>
      </w:pPr>
    </w:p>
    <w:p w14:paraId="32BCA4CE" w14:textId="18399EEA" w:rsidR="00CE7469" w:rsidRDefault="00CE7469" w:rsidP="00CE7469">
      <w:pPr>
        <w:pStyle w:val="Heading2"/>
        <w:rPr>
          <w:lang w:val="en-GB" w:eastAsia="en-GB"/>
        </w:rPr>
      </w:pPr>
      <w:r>
        <w:rPr>
          <w:lang w:val="en-GB" w:eastAsia="en-GB"/>
        </w:rPr>
        <w:t>Task 6 – Website redesign</w:t>
      </w:r>
    </w:p>
    <w:p w14:paraId="339FB2FB" w14:textId="2CB03FA6" w:rsidR="00B00028" w:rsidRDefault="00CE7469" w:rsidP="00B00028">
      <w:pPr>
        <w:rPr>
          <w:lang w:val="en-GB" w:eastAsia="en-GB"/>
        </w:rPr>
      </w:pPr>
      <w:r>
        <w:rPr>
          <w:lang w:val="en-GB" w:eastAsia="en-GB"/>
        </w:rPr>
        <w:t>Show comparison and add on for specifics</w:t>
      </w:r>
    </w:p>
    <w:p w14:paraId="00867E6D" w14:textId="66B9A0D9" w:rsidR="00CE7469" w:rsidRDefault="00CE7469" w:rsidP="00B00028">
      <w:pPr>
        <w:rPr>
          <w:lang w:val="en-GB" w:eastAsia="en-GB"/>
        </w:rPr>
      </w:pPr>
      <w:r>
        <w:rPr>
          <w:lang w:val="en-GB" w:eastAsia="en-GB"/>
        </w:rPr>
        <w:t xml:space="preserve">Following </w:t>
      </w:r>
      <w:r w:rsidR="00861FC7">
        <w:rPr>
          <w:lang w:val="en-GB" w:eastAsia="en-GB"/>
        </w:rPr>
        <w:t>Fitts</w:t>
      </w:r>
      <w:r>
        <w:rPr>
          <w:lang w:val="en-GB" w:eastAsia="en-GB"/>
        </w:rPr>
        <w:t xml:space="preserve"> law</w:t>
      </w:r>
    </w:p>
    <w:p w14:paraId="5B7F2D9F" w14:textId="4E96030E" w:rsidR="00CE7469" w:rsidRDefault="00CE7469" w:rsidP="00B00028">
      <w:pPr>
        <w:rPr>
          <w:lang w:val="en-GB" w:eastAsia="en-GB"/>
        </w:rPr>
      </w:pPr>
      <w:r>
        <w:rPr>
          <w:lang w:val="en-GB" w:eastAsia="en-GB"/>
        </w:rPr>
        <w:t xml:space="preserve">Make suggestions </w:t>
      </w:r>
      <w:r w:rsidR="00861FC7">
        <w:rPr>
          <w:lang w:val="en-GB" w:eastAsia="en-GB"/>
        </w:rPr>
        <w:t>on</w:t>
      </w:r>
      <w:r>
        <w:rPr>
          <w:lang w:val="en-GB" w:eastAsia="en-GB"/>
        </w:rPr>
        <w:t xml:space="preserve"> what I can do </w:t>
      </w:r>
    </w:p>
    <w:p w14:paraId="738BB521" w14:textId="550327BB" w:rsidR="00CE7469" w:rsidRDefault="00CE7469" w:rsidP="00B00028">
      <w:pPr>
        <w:rPr>
          <w:lang w:val="en-GB" w:eastAsia="en-GB"/>
        </w:rPr>
      </w:pPr>
      <w:r>
        <w:rPr>
          <w:lang w:val="en-GB" w:eastAsia="en-GB"/>
        </w:rPr>
        <w:t>Refer to new CSS file</w:t>
      </w:r>
    </w:p>
    <w:p w14:paraId="75180D51" w14:textId="36C3DB35" w:rsidR="00861FC7" w:rsidRDefault="00861FC7" w:rsidP="00B00028">
      <w:pPr>
        <w:rPr>
          <w:lang w:val="en-GB" w:eastAsia="en-GB"/>
        </w:rPr>
      </w:pPr>
    </w:p>
    <w:p w14:paraId="15A987A1" w14:textId="40AAFFCD" w:rsidR="00B00028" w:rsidRDefault="00861FC7" w:rsidP="00E21EA7">
      <w:pPr>
        <w:rPr>
          <w:lang w:val="en-GB" w:eastAsia="en-GB"/>
        </w:rPr>
      </w:pPr>
      <w:r>
        <w:rPr>
          <w:lang w:val="en-GB" w:eastAsia="en-GB"/>
        </w:rPr>
        <w:t xml:space="preserve">DONE </w:t>
      </w:r>
      <w:r w:rsidRPr="00861FC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 w:eastAsia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B244019" w14:textId="38BBFD1D" w:rsidR="001506B2" w:rsidRDefault="001506B2" w:rsidP="00E21EA7">
      <w:pPr>
        <w:rPr>
          <w:lang w:val="en-GB" w:eastAsia="en-GB"/>
        </w:rPr>
      </w:pPr>
    </w:p>
    <w:p w14:paraId="1EEA0918" w14:textId="5CCEF705" w:rsidR="001506B2" w:rsidRDefault="001506B2" w:rsidP="00E21EA7">
      <w:pPr>
        <w:rPr>
          <w:lang w:val="en-GB" w:eastAsia="en-GB"/>
        </w:rPr>
      </w:pPr>
    </w:p>
    <w:p w14:paraId="50068EEF" w14:textId="79004B25" w:rsidR="001506B2" w:rsidRDefault="00457993" w:rsidP="00E21EA7">
      <w:pPr>
        <w:rPr>
          <w:lang w:val="en-GB" w:eastAsia="en-GB"/>
        </w:rPr>
      </w:pPr>
      <w:hyperlink r:id="rId33" w:history="1">
        <w:r w:rsidR="001506B2" w:rsidRPr="00A55233">
          <w:rPr>
            <w:rStyle w:val="Hyperlink"/>
            <w:lang w:val="en-GB" w:eastAsia="en-GB"/>
          </w:rPr>
          <w:t>https://www.w3schools.com/howto/howto_css_timeline.asp</w:t>
        </w:r>
      </w:hyperlink>
    </w:p>
    <w:p w14:paraId="517D8584" w14:textId="3BA98970" w:rsidR="001506B2" w:rsidRPr="00B00028" w:rsidRDefault="00457993" w:rsidP="00E21EA7">
      <w:pPr>
        <w:rPr>
          <w:lang w:val="en-GB" w:eastAsia="en-GB"/>
        </w:rPr>
      </w:pPr>
      <w:hyperlink r:id="rId34" w:history="1">
        <w:r w:rsidR="001506B2" w:rsidRPr="00A55233">
          <w:rPr>
            <w:rStyle w:val="Hyperlink"/>
            <w:lang w:val="en-GB" w:eastAsia="en-GB"/>
          </w:rPr>
          <w:t>https://www.w3schools.com/howto/tryit.asp?filename=tryhow_css_timeline</w:t>
        </w:r>
      </w:hyperlink>
      <w:r w:rsidR="001506B2">
        <w:rPr>
          <w:lang w:val="en-GB" w:eastAsia="en-GB"/>
        </w:rPr>
        <w:t xml:space="preserve"> </w:t>
      </w:r>
    </w:p>
    <w:sectPr w:rsidR="001506B2" w:rsidRPr="00B00028" w:rsidSect="00B8057B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D8652" w14:textId="77777777" w:rsidR="00457993" w:rsidRDefault="00457993" w:rsidP="002E0A66">
      <w:r>
        <w:separator/>
      </w:r>
    </w:p>
  </w:endnote>
  <w:endnote w:type="continuationSeparator" w:id="0">
    <w:p w14:paraId="0FF866EC" w14:textId="77777777" w:rsidR="00457993" w:rsidRDefault="00457993" w:rsidP="002E0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213271"/>
      <w:docPartObj>
        <w:docPartGallery w:val="Page Numbers (Bottom of Page)"/>
        <w:docPartUnique/>
      </w:docPartObj>
    </w:sdtPr>
    <w:sdtEndPr/>
    <w:sdtContent>
      <w:sdt>
        <w:sdtPr>
          <w:id w:val="758415798"/>
          <w:docPartObj>
            <w:docPartGallery w:val="Page Numbers (Top of Page)"/>
            <w:docPartUnique/>
          </w:docPartObj>
        </w:sdtPr>
        <w:sdtEndPr/>
        <w:sdtContent>
          <w:p w14:paraId="3D6C856F" w14:textId="09A3E701" w:rsidR="00246C29" w:rsidRDefault="00246C2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AB2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AB2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ECBCCBA" w14:textId="77777777" w:rsidR="00246C29" w:rsidRDefault="00246C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943111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40FEABC" w14:textId="01EAE839" w:rsidR="007A7652" w:rsidRDefault="007A765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AB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41AB2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C840AF8" w14:textId="77777777" w:rsidR="007A7652" w:rsidRDefault="007A76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943C1" w14:textId="77777777" w:rsidR="00457993" w:rsidRDefault="00457993" w:rsidP="002E0A66">
      <w:r>
        <w:separator/>
      </w:r>
    </w:p>
  </w:footnote>
  <w:footnote w:type="continuationSeparator" w:id="0">
    <w:p w14:paraId="4B087DC2" w14:textId="77777777" w:rsidR="00457993" w:rsidRDefault="00457993" w:rsidP="002E0A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11512B" w14:textId="57C72322" w:rsidR="007A7652" w:rsidRPr="00B8057B" w:rsidRDefault="007A7652" w:rsidP="00B8057B">
    <w:pPr>
      <w:pStyle w:val="Header"/>
      <w:rPr>
        <w:sz w:val="24"/>
      </w:rPr>
    </w:pPr>
    <w:r w:rsidRPr="002E0A66">
      <w:rPr>
        <w:sz w:val="24"/>
      </w:rPr>
      <w:t>CE202 Software Engineering Assignment 1</w:t>
    </w:r>
    <w:r w:rsidRPr="002E0A66">
      <w:rPr>
        <w:sz w:val="24"/>
      </w:rPr>
      <w:tab/>
    </w:r>
    <w:r w:rsidRPr="002E0A66">
      <w:rPr>
        <w:sz w:val="24"/>
      </w:rPr>
      <w:tab/>
    </w:r>
    <w:r w:rsidRPr="002E0A66">
      <w:rPr>
        <w:sz w:val="24"/>
      </w:rPr>
      <w:tab/>
    </w:r>
    <w:r w:rsidRPr="002E0A66">
      <w:rPr>
        <w:sz w:val="24"/>
      </w:rPr>
      <w:tab/>
    </w:r>
    <w:r w:rsidRPr="002E0A66">
      <w:rPr>
        <w:sz w:val="24"/>
      </w:rPr>
      <w:tab/>
      <w:t>Autumn Term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A5C675" w14:textId="6FB94044" w:rsidR="007A7652" w:rsidRPr="002E0A66" w:rsidRDefault="007A7652" w:rsidP="00B8057B">
    <w:pPr>
      <w:pStyle w:val="Header"/>
      <w:rPr>
        <w:sz w:val="24"/>
      </w:rPr>
    </w:pPr>
    <w:r w:rsidRPr="002E0A66">
      <w:rPr>
        <w:sz w:val="24"/>
      </w:rPr>
      <w:t>CE20</w:t>
    </w:r>
    <w:r w:rsidR="0000070F">
      <w:rPr>
        <w:sz w:val="24"/>
      </w:rPr>
      <w:t>3</w:t>
    </w:r>
    <w:r w:rsidRPr="002E0A66">
      <w:rPr>
        <w:sz w:val="24"/>
      </w:rPr>
      <w:t xml:space="preserve"> </w:t>
    </w:r>
    <w:r w:rsidR="002E47D0">
      <w:rPr>
        <w:sz w:val="24"/>
      </w:rPr>
      <w:t xml:space="preserve">Human Computer Interaction - </w:t>
    </w:r>
    <w:r w:rsidRPr="002E0A66">
      <w:rPr>
        <w:sz w:val="24"/>
      </w:rPr>
      <w:t xml:space="preserve">Assignment </w:t>
    </w:r>
    <w:r w:rsidR="002E47D0">
      <w:rPr>
        <w:sz w:val="24"/>
      </w:rPr>
      <w:t>1</w:t>
    </w:r>
    <w:r w:rsidRPr="002E0A66">
      <w:rPr>
        <w:sz w:val="24"/>
      </w:rPr>
      <w:tab/>
    </w:r>
    <w:r w:rsidRPr="002E0A66">
      <w:rPr>
        <w:sz w:val="24"/>
      </w:rPr>
      <w:tab/>
    </w:r>
    <w:r w:rsidRPr="002E0A66">
      <w:rPr>
        <w:sz w:val="24"/>
      </w:rPr>
      <w:tab/>
    </w:r>
    <w:r w:rsidR="002E47D0">
      <w:rPr>
        <w:sz w:val="24"/>
      </w:rPr>
      <w:tab/>
      <w:t>Spring Term 2019</w:t>
    </w:r>
  </w:p>
  <w:p w14:paraId="51532BB1" w14:textId="77777777" w:rsidR="007A7652" w:rsidRPr="002E0A66" w:rsidRDefault="007A7652" w:rsidP="00D569B0">
    <w:pPr>
      <w:pStyle w:val="Header"/>
      <w:spacing w:line="360" w:lineRule="auto"/>
      <w:rPr>
        <w:sz w:val="20"/>
      </w:rPr>
    </w:pPr>
    <w:r w:rsidRPr="002E0A66">
      <w:rPr>
        <w:sz w:val="20"/>
      </w:rPr>
      <w:t>School of Computer Science &amp; Electronic Engineering, University of Essex</w:t>
    </w:r>
  </w:p>
  <w:p w14:paraId="2A0D12D3" w14:textId="77777777" w:rsidR="007A7652" w:rsidRDefault="007A7652" w:rsidP="00B8057B">
    <w:pPr>
      <w:pStyle w:val="Header"/>
    </w:pPr>
    <w:r w:rsidRPr="002E0A66">
      <w:rPr>
        <w:i/>
      </w:rPr>
      <w:t>Candidate name:</w:t>
    </w:r>
    <w:r>
      <w:t xml:space="preserve"> Conor Hennessy</w:t>
    </w:r>
  </w:p>
  <w:p w14:paraId="5297F54E" w14:textId="77777777" w:rsidR="007A7652" w:rsidRPr="002E0A66" w:rsidRDefault="007A7652" w:rsidP="00B8057B">
    <w:pPr>
      <w:pStyle w:val="Header"/>
    </w:pPr>
    <w:r w:rsidRPr="002E0A66">
      <w:rPr>
        <w:i/>
      </w:rPr>
      <w:t>Reg Number:</w:t>
    </w:r>
    <w:r>
      <w:t xml:space="preserve"> 1703055</w:t>
    </w:r>
  </w:p>
  <w:p w14:paraId="79BD84D7" w14:textId="77777777" w:rsidR="007A7652" w:rsidRDefault="007A76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08E4998"/>
    <w:multiLevelType w:val="hybridMultilevel"/>
    <w:tmpl w:val="0F7E985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DD2F1B"/>
    <w:multiLevelType w:val="hybridMultilevel"/>
    <w:tmpl w:val="35B26C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1B60A1D"/>
    <w:multiLevelType w:val="hybridMultilevel"/>
    <w:tmpl w:val="FAE27CF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24144"/>
    <w:multiLevelType w:val="hybridMultilevel"/>
    <w:tmpl w:val="1ED0782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F4ACB"/>
    <w:multiLevelType w:val="hybridMultilevel"/>
    <w:tmpl w:val="DEDE8C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1845A74"/>
    <w:multiLevelType w:val="hybridMultilevel"/>
    <w:tmpl w:val="DD1C4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811463"/>
    <w:multiLevelType w:val="hybridMultilevel"/>
    <w:tmpl w:val="E88AAFB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2CF4DCE"/>
    <w:multiLevelType w:val="hybridMultilevel"/>
    <w:tmpl w:val="8876A760"/>
    <w:lvl w:ilvl="0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0" w15:restartNumberingAfterBreak="0">
    <w:nsid w:val="76154F5E"/>
    <w:multiLevelType w:val="hybridMultilevel"/>
    <w:tmpl w:val="192622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7EAB276D"/>
    <w:multiLevelType w:val="hybridMultilevel"/>
    <w:tmpl w:val="61126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10"/>
  </w:num>
  <w:num w:numId="4">
    <w:abstractNumId w:val="28"/>
  </w:num>
  <w:num w:numId="5">
    <w:abstractNumId w:val="13"/>
  </w:num>
  <w:num w:numId="6">
    <w:abstractNumId w:val="16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5"/>
  </w:num>
  <w:num w:numId="21">
    <w:abstractNumId w:val="18"/>
  </w:num>
  <w:num w:numId="22">
    <w:abstractNumId w:val="11"/>
  </w:num>
  <w:num w:numId="23">
    <w:abstractNumId w:val="31"/>
  </w:num>
  <w:num w:numId="24">
    <w:abstractNumId w:val="19"/>
  </w:num>
  <w:num w:numId="25">
    <w:abstractNumId w:val="32"/>
  </w:num>
  <w:num w:numId="26">
    <w:abstractNumId w:val="26"/>
  </w:num>
  <w:num w:numId="27">
    <w:abstractNumId w:val="21"/>
  </w:num>
  <w:num w:numId="28">
    <w:abstractNumId w:val="22"/>
  </w:num>
  <w:num w:numId="29">
    <w:abstractNumId w:val="27"/>
  </w:num>
  <w:num w:numId="30">
    <w:abstractNumId w:val="23"/>
  </w:num>
  <w:num w:numId="31">
    <w:abstractNumId w:val="17"/>
  </w:num>
  <w:num w:numId="32">
    <w:abstractNumId w:val="30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F3A"/>
    <w:rsid w:val="0000070F"/>
    <w:rsid w:val="00003443"/>
    <w:rsid w:val="00033F49"/>
    <w:rsid w:val="00035AD5"/>
    <w:rsid w:val="00043361"/>
    <w:rsid w:val="00091320"/>
    <w:rsid w:val="000C263A"/>
    <w:rsid w:val="000C2A48"/>
    <w:rsid w:val="000E0D59"/>
    <w:rsid w:val="000E3AA0"/>
    <w:rsid w:val="000E639B"/>
    <w:rsid w:val="000F5A60"/>
    <w:rsid w:val="001506B2"/>
    <w:rsid w:val="00173855"/>
    <w:rsid w:val="001C3F0A"/>
    <w:rsid w:val="00210F69"/>
    <w:rsid w:val="00227A49"/>
    <w:rsid w:val="00230FC0"/>
    <w:rsid w:val="00246C29"/>
    <w:rsid w:val="002678A7"/>
    <w:rsid w:val="002E0A66"/>
    <w:rsid w:val="002E47D0"/>
    <w:rsid w:val="00337F0C"/>
    <w:rsid w:val="00345D6D"/>
    <w:rsid w:val="0037766E"/>
    <w:rsid w:val="00386FF6"/>
    <w:rsid w:val="003A2123"/>
    <w:rsid w:val="003C046B"/>
    <w:rsid w:val="003D5F5A"/>
    <w:rsid w:val="004077AC"/>
    <w:rsid w:val="00452C29"/>
    <w:rsid w:val="00454087"/>
    <w:rsid w:val="00457993"/>
    <w:rsid w:val="0046038F"/>
    <w:rsid w:val="004871FF"/>
    <w:rsid w:val="00506096"/>
    <w:rsid w:val="00510F3A"/>
    <w:rsid w:val="00513F13"/>
    <w:rsid w:val="00514F6F"/>
    <w:rsid w:val="00562DAC"/>
    <w:rsid w:val="005A366C"/>
    <w:rsid w:val="005B6234"/>
    <w:rsid w:val="005D6BC1"/>
    <w:rsid w:val="0061249A"/>
    <w:rsid w:val="00645252"/>
    <w:rsid w:val="00686D7E"/>
    <w:rsid w:val="00692D35"/>
    <w:rsid w:val="00696ED7"/>
    <w:rsid w:val="006D1A6E"/>
    <w:rsid w:val="006D3D74"/>
    <w:rsid w:val="006E0622"/>
    <w:rsid w:val="00703AB4"/>
    <w:rsid w:val="00732850"/>
    <w:rsid w:val="00767A8D"/>
    <w:rsid w:val="00793E5D"/>
    <w:rsid w:val="007A7652"/>
    <w:rsid w:val="007E4EA1"/>
    <w:rsid w:val="007E6080"/>
    <w:rsid w:val="007F03F3"/>
    <w:rsid w:val="008138B7"/>
    <w:rsid w:val="00813B09"/>
    <w:rsid w:val="0083569A"/>
    <w:rsid w:val="00861FC7"/>
    <w:rsid w:val="008858E1"/>
    <w:rsid w:val="008932B6"/>
    <w:rsid w:val="00905210"/>
    <w:rsid w:val="009062B9"/>
    <w:rsid w:val="00941AB2"/>
    <w:rsid w:val="0095013C"/>
    <w:rsid w:val="00993B9F"/>
    <w:rsid w:val="00A03F2B"/>
    <w:rsid w:val="00A23B15"/>
    <w:rsid w:val="00A65B6B"/>
    <w:rsid w:val="00A86EEF"/>
    <w:rsid w:val="00A91464"/>
    <w:rsid w:val="00A9204E"/>
    <w:rsid w:val="00AF0139"/>
    <w:rsid w:val="00B00028"/>
    <w:rsid w:val="00B7497B"/>
    <w:rsid w:val="00B8057B"/>
    <w:rsid w:val="00BB161B"/>
    <w:rsid w:val="00BF4F55"/>
    <w:rsid w:val="00C047DA"/>
    <w:rsid w:val="00C438CE"/>
    <w:rsid w:val="00C505AF"/>
    <w:rsid w:val="00CE7469"/>
    <w:rsid w:val="00D327D1"/>
    <w:rsid w:val="00D421A2"/>
    <w:rsid w:val="00D42F6B"/>
    <w:rsid w:val="00D45BC4"/>
    <w:rsid w:val="00D569B0"/>
    <w:rsid w:val="00D62A7F"/>
    <w:rsid w:val="00D6595F"/>
    <w:rsid w:val="00D93E96"/>
    <w:rsid w:val="00E21EA7"/>
    <w:rsid w:val="00E25F8A"/>
    <w:rsid w:val="00E34FAD"/>
    <w:rsid w:val="00E9028E"/>
    <w:rsid w:val="00EF295E"/>
    <w:rsid w:val="00F24AD7"/>
    <w:rsid w:val="00FA2442"/>
    <w:rsid w:val="00FF0F8D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085196"/>
  <w15:chartTrackingRefBased/>
  <w15:docId w15:val="{D6918149-D9A6-4A5C-9487-2FF1DB083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5060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692D3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06B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2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mollyjameson.com/" TargetMode="External"/><Relationship Id="rId26" Type="http://schemas.openxmlformats.org/officeDocument/2006/relationships/image" Target="media/image10.jpe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://bellbros.com/" TargetMode="External"/><Relationship Id="rId34" Type="http://schemas.openxmlformats.org/officeDocument/2006/relationships/hyperlink" Target="https://www.w3schools.com/howto/tryit.asp?filename=tryhow_css_timeline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9.jpeg"/><Relationship Id="rId33" Type="http://schemas.openxmlformats.org/officeDocument/2006/relationships/hyperlink" Target="https://www.w3schools.com/howto/howto_css_timeline.asp" TargetMode="External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://hugo.fyi/" TargetMode="External"/><Relationship Id="rId20" Type="http://schemas.openxmlformats.org/officeDocument/2006/relationships/hyperlink" Target="http://bellbros.com/" TargetMode="External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://jen.lu/" TargetMode="External"/><Relationship Id="rId28" Type="http://schemas.openxmlformats.org/officeDocument/2006/relationships/image" Target="media/image12.jpe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carolinedussuel.com/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17811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4B92895-BB9A-48B2-8749-54763AFB4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568</TotalTime>
  <Pages>5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Hennessy, Conor</dc:creator>
  <cp:keywords/>
  <dc:description/>
  <cp:lastModifiedBy>Hennessy, Conor</cp:lastModifiedBy>
  <cp:revision>10</cp:revision>
  <cp:lastPrinted>2018-11-20T13:04:00Z</cp:lastPrinted>
  <dcterms:created xsi:type="dcterms:W3CDTF">2018-12-11T22:50:00Z</dcterms:created>
  <dcterms:modified xsi:type="dcterms:W3CDTF">2019-02-20T16:31:00Z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