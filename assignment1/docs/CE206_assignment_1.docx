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8915A4" w14:textId="1FD30C26" w:rsidR="0000070F" w:rsidRDefault="002E47D0" w:rsidP="00227A49">
      <w:pPr>
        <w:pStyle w:val="Heading1"/>
        <w:spacing w:before="0"/>
        <w:rPr>
          <w:noProof/>
          <w:lang w:eastAsia="en-GB"/>
        </w:rPr>
      </w:pPr>
      <w:r>
        <w:rPr>
          <w:noProof/>
          <w:lang w:eastAsia="en-GB"/>
        </w:rPr>
        <w:t>Profile Website for Colin Ritman</w:t>
      </w:r>
    </w:p>
    <w:p w14:paraId="5B7F2E09" w14:textId="4738EC44" w:rsidR="00D569B0" w:rsidRDefault="00D569B0" w:rsidP="00D569B0">
      <w:pPr>
        <w:rPr>
          <w:lang w:eastAsia="en-GB"/>
        </w:rPr>
      </w:pPr>
      <w:r>
        <w:rPr>
          <w:lang w:eastAsia="en-GB"/>
        </w:rPr>
        <w:t xml:space="preserve">For this assignment I created </w:t>
      </w:r>
      <w:r w:rsidR="002E47D0">
        <w:rPr>
          <w:lang w:eastAsia="en-GB"/>
        </w:rPr>
        <w:t>a single page profile website for Colin Ritman</w:t>
      </w:r>
      <w:r>
        <w:rPr>
          <w:lang w:eastAsia="en-GB"/>
        </w:rPr>
        <w:t xml:space="preserve">.  The structure and </w:t>
      </w:r>
      <w:r w:rsidR="002E47D0">
        <w:rPr>
          <w:lang w:eastAsia="en-GB"/>
        </w:rPr>
        <w:t xml:space="preserve">design choices of this site and the development processes I completed </w:t>
      </w:r>
      <w:r>
        <w:rPr>
          <w:lang w:eastAsia="en-GB"/>
        </w:rPr>
        <w:t xml:space="preserve">are outlined in this </w:t>
      </w:r>
      <w:r w:rsidR="002E47D0">
        <w:rPr>
          <w:lang w:eastAsia="en-GB"/>
        </w:rPr>
        <w:t>written report</w:t>
      </w:r>
    </w:p>
    <w:p w14:paraId="6DCCB78E" w14:textId="18DBAC65" w:rsidR="002E47D0" w:rsidRDefault="002E47D0" w:rsidP="00D569B0">
      <w:pPr>
        <w:rPr>
          <w:lang w:eastAsia="en-GB"/>
        </w:rPr>
      </w:pPr>
    </w:p>
    <w:p w14:paraId="01DDD7F2" w14:textId="772B2798" w:rsidR="00227A49" w:rsidRDefault="002E47D0" w:rsidP="00227A49">
      <w:pPr>
        <w:pStyle w:val="Heading2"/>
        <w:rPr>
          <w:lang w:eastAsia="en-GB"/>
        </w:rPr>
      </w:pPr>
      <w:r>
        <w:rPr>
          <w:lang w:eastAsia="en-GB"/>
        </w:rPr>
        <w:t>Task 1 – Self Evaluation</w:t>
      </w:r>
    </w:p>
    <w:p w14:paraId="4D9ADBDE" w14:textId="20C2B9FE" w:rsidR="00227A49" w:rsidRPr="00227A49" w:rsidRDefault="00227A49" w:rsidP="00227A49">
      <w:pPr>
        <w:rPr>
          <w:lang w:eastAsia="en-GB"/>
        </w:rPr>
      </w:pPr>
      <w:r w:rsidRPr="00227A49">
        <w:rPr>
          <w:lang w:eastAsia="en-GB"/>
        </w:rPr>
        <w:t>Here</w:t>
      </w:r>
      <w:r>
        <w:rPr>
          <w:lang w:eastAsia="en-GB"/>
        </w:rPr>
        <w:t xml:space="preserve"> are the various tasks I completed to evaluate my current developer skills.</w:t>
      </w:r>
    </w:p>
    <w:p w14:paraId="2D4F0C15" w14:textId="086A0125" w:rsidR="002E47D0" w:rsidRDefault="00227A49" w:rsidP="00227A49">
      <w:pPr>
        <w:ind w:firstLine="720"/>
        <w:rPr>
          <w:rFonts w:ascii="Segoe UI" w:eastAsia="Times New Roman" w:hAnsi="Segoe UI" w:cs="Segoe UI"/>
          <w:color w:val="000000"/>
          <w:kern w:val="36"/>
          <w:sz w:val="24"/>
          <w:szCs w:val="54"/>
          <w:lang w:eastAsia="en-GB"/>
        </w:rPr>
      </w:pPr>
      <w:r w:rsidRPr="00227A49">
        <w:rPr>
          <w:noProof/>
          <w:lang w:eastAsia="en-GB"/>
        </w:rPr>
        <w:drawing>
          <wp:anchor distT="0" distB="0" distL="114300" distR="114300" simplePos="0" relativeHeight="251661312" behindDoc="0" locked="0" layoutInCell="1" allowOverlap="1" wp14:anchorId="5EA4D613" wp14:editId="70B147B5">
            <wp:simplePos x="0" y="0"/>
            <wp:positionH relativeFrom="margin">
              <wp:posOffset>393700</wp:posOffset>
            </wp:positionH>
            <wp:positionV relativeFrom="paragraph">
              <wp:posOffset>3378835</wp:posOffset>
            </wp:positionV>
            <wp:extent cx="3302000" cy="150177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r="953"/>
                    <a:stretch/>
                  </pic:blipFill>
                  <pic:spPr bwMode="auto">
                    <a:xfrm>
                      <a:off x="0" y="0"/>
                      <a:ext cx="3302000" cy="1501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59264" behindDoc="0" locked="0" layoutInCell="1" allowOverlap="1" wp14:anchorId="6605B431" wp14:editId="7A844100">
            <wp:simplePos x="0" y="0"/>
            <wp:positionH relativeFrom="column">
              <wp:posOffset>441960</wp:posOffset>
            </wp:positionH>
            <wp:positionV relativeFrom="paragraph">
              <wp:posOffset>243205</wp:posOffset>
            </wp:positionV>
            <wp:extent cx="3630295" cy="3131185"/>
            <wp:effectExtent l="0" t="0" r="825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3903"/>
                    <a:stretch/>
                  </pic:blipFill>
                  <pic:spPr bwMode="auto">
                    <a:xfrm>
                      <a:off x="0" y="0"/>
                      <a:ext cx="3630295" cy="3131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27A49">
        <w:rPr>
          <w:noProof/>
          <w:lang w:eastAsia="en-GB"/>
        </w:rPr>
        <w:drawing>
          <wp:anchor distT="0" distB="0" distL="114300" distR="114300" simplePos="0" relativeHeight="251665408" behindDoc="0" locked="0" layoutInCell="1" allowOverlap="1" wp14:anchorId="73BDCC23" wp14:editId="42753E1F">
            <wp:simplePos x="0" y="0"/>
            <wp:positionH relativeFrom="margin">
              <wp:posOffset>3454400</wp:posOffset>
            </wp:positionH>
            <wp:positionV relativeFrom="paragraph">
              <wp:posOffset>3380740</wp:posOffset>
            </wp:positionV>
            <wp:extent cx="3333750" cy="1482125"/>
            <wp:effectExtent l="0" t="0" r="0"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33750" cy="1482125"/>
                    </a:xfrm>
                    <a:prstGeom prst="rect">
                      <a:avLst/>
                    </a:prstGeom>
                  </pic:spPr>
                </pic:pic>
              </a:graphicData>
            </a:graphic>
            <wp14:sizeRelH relativeFrom="margin">
              <wp14:pctWidth>0</wp14:pctWidth>
            </wp14:sizeRelH>
            <wp14:sizeRelV relativeFrom="margin">
              <wp14:pctHeight>0</wp14:pctHeight>
            </wp14:sizeRelV>
          </wp:anchor>
        </w:drawing>
      </w:r>
      <w:r w:rsidRPr="00227A49">
        <w:rPr>
          <w:rFonts w:ascii="Segoe UI" w:eastAsia="Times New Roman" w:hAnsi="Segoe UI" w:cs="Segoe UI"/>
          <w:color w:val="000000"/>
          <w:kern w:val="36"/>
          <w:sz w:val="24"/>
          <w:szCs w:val="54"/>
          <w:lang w:eastAsia="en-GB"/>
        </w:rPr>
        <w:t>Dungeons &amp; Developers Quiz</w:t>
      </w:r>
    </w:p>
    <w:p w14:paraId="799A5E70" w14:textId="3D124D84" w:rsidR="00227A49" w:rsidRDefault="00227A49" w:rsidP="00227A49">
      <w:pPr>
        <w:ind w:firstLine="720"/>
        <w:rPr>
          <w:lang w:eastAsia="en-GB"/>
        </w:rPr>
      </w:pPr>
      <w:r>
        <w:rPr>
          <w:rFonts w:ascii="Segoe UI" w:eastAsia="Times New Roman" w:hAnsi="Segoe UI" w:cs="Segoe UI"/>
          <w:color w:val="000000"/>
          <w:kern w:val="36"/>
          <w:sz w:val="24"/>
          <w:szCs w:val="54"/>
          <w:lang w:eastAsia="en-GB"/>
        </w:rPr>
        <w:t>CSS Diner</w:t>
      </w:r>
    </w:p>
    <w:p w14:paraId="2F1D05A7" w14:textId="1B702A50" w:rsidR="002E47D0" w:rsidRDefault="00227A49" w:rsidP="00227A49">
      <w:pPr>
        <w:pStyle w:val="Heading2"/>
        <w:rPr>
          <w:lang w:eastAsia="en-GB"/>
        </w:rPr>
      </w:pPr>
      <w:r w:rsidRPr="0069219E">
        <w:rPr>
          <w:noProof/>
          <w:lang w:eastAsia="en-GB"/>
        </w:rPr>
        <w:drawing>
          <wp:anchor distT="0" distB="0" distL="114300" distR="114300" simplePos="0" relativeHeight="251664384" behindDoc="0" locked="0" layoutInCell="1" allowOverlap="1" wp14:anchorId="7EF6E264" wp14:editId="34C9A32E">
            <wp:simplePos x="0" y="0"/>
            <wp:positionH relativeFrom="margin">
              <wp:posOffset>444500</wp:posOffset>
            </wp:positionH>
            <wp:positionV relativeFrom="page">
              <wp:posOffset>7658100</wp:posOffset>
            </wp:positionV>
            <wp:extent cx="4175760" cy="2400935"/>
            <wp:effectExtent l="0" t="0" r="0" b="0"/>
            <wp:wrapTopAndBottom/>
            <wp:docPr id="4" name="Picture 4" descr="C:\Users\ch17811\Pictures\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17811\Pictures\Captu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5760" cy="2400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eastAsia="en-GB"/>
        </w:rPr>
        <w:br w:type="page"/>
      </w:r>
      <w:r w:rsidR="002E47D0">
        <w:rPr>
          <w:lang w:eastAsia="en-GB"/>
        </w:rPr>
        <w:lastRenderedPageBreak/>
        <w:t>Task 2 – Requirements capture</w:t>
      </w:r>
    </w:p>
    <w:p w14:paraId="3913F05E" w14:textId="3551A85C" w:rsidR="00D6595F" w:rsidRPr="00D6595F" w:rsidRDefault="00C43FB1" w:rsidP="00D6595F">
      <w:pPr>
        <w:pStyle w:val="Heading3"/>
        <w:rPr>
          <w:lang w:eastAsia="en-GB"/>
        </w:rPr>
      </w:pPr>
      <w:r>
        <w:rPr>
          <w:lang w:eastAsia="en-GB"/>
        </w:rPr>
        <w:t xml:space="preserve">Information </w:t>
      </w:r>
      <w:r w:rsidR="00D6595F">
        <w:rPr>
          <w:lang w:eastAsia="en-GB"/>
        </w:rPr>
        <w:t xml:space="preserve">Inspiration </w:t>
      </w:r>
    </w:p>
    <w:p w14:paraId="7A914644" w14:textId="3A16E586" w:rsidR="00CE7469" w:rsidRDefault="00D45BC4" w:rsidP="00CE7469">
      <w:pPr>
        <w:rPr>
          <w:lang w:eastAsia="en-GB"/>
        </w:rPr>
      </w:pPr>
      <w:r>
        <w:rPr>
          <w:lang w:eastAsia="en-GB"/>
        </w:rPr>
        <w:t>With this task I read through the brief to fully understand the</w:t>
      </w:r>
      <w:r w:rsidR="00CE7469">
        <w:rPr>
          <w:lang w:eastAsia="en-GB"/>
        </w:rPr>
        <w:t xml:space="preserve"> user requirements</w:t>
      </w:r>
      <w:r w:rsidR="00D6595F">
        <w:rPr>
          <w:lang w:eastAsia="en-GB"/>
        </w:rPr>
        <w:t>.</w:t>
      </w:r>
      <w:r w:rsidR="00CE7469">
        <w:rPr>
          <w:lang w:eastAsia="en-GB"/>
        </w:rPr>
        <w:t xml:space="preserve"> </w:t>
      </w:r>
      <w:proofErr w:type="gramStart"/>
      <w:r w:rsidR="00454087">
        <w:rPr>
          <w:lang w:eastAsia="en-GB"/>
        </w:rPr>
        <w:t>With</w:t>
      </w:r>
      <w:proofErr w:type="gramEnd"/>
      <w:r w:rsidR="00454087">
        <w:rPr>
          <w:lang w:eastAsia="en-GB"/>
        </w:rPr>
        <w:t xml:space="preserve"> this I searched for webpages which displayed similar info for inspiration.  Here they are with my thoughts about each of them</w:t>
      </w:r>
      <w:r w:rsidR="00E9028E">
        <w:rPr>
          <w:lang w:eastAsia="en-GB"/>
        </w:rPr>
        <w:t>, with bullet points for what inspiration I took:</w:t>
      </w:r>
    </w:p>
    <w:p w14:paraId="46B42A5B" w14:textId="724A8EC3" w:rsidR="00454087" w:rsidRDefault="00454087" w:rsidP="00CE7469">
      <w:pPr>
        <w:rPr>
          <w:lang w:eastAsia="en-GB"/>
        </w:rPr>
      </w:pPr>
    </w:p>
    <w:p w14:paraId="0ED05ABD" w14:textId="44A8156F" w:rsidR="00D42F6B" w:rsidRPr="0061249A" w:rsidRDefault="0061249A" w:rsidP="00C43FB1">
      <w:pPr>
        <w:pStyle w:val="Heading4"/>
        <w:rPr>
          <w:lang w:eastAsia="en-GB"/>
        </w:rPr>
      </w:pPr>
      <w:r>
        <w:rPr>
          <w:noProof/>
          <w:lang w:eastAsia="en-GB"/>
        </w:rPr>
        <mc:AlternateContent>
          <mc:Choice Requires="wps">
            <w:drawing>
              <wp:anchor distT="0" distB="0" distL="114300" distR="114300" simplePos="0" relativeHeight="251672576" behindDoc="0" locked="0" layoutInCell="1" allowOverlap="1" wp14:anchorId="6B5D9941" wp14:editId="5B13D7EC">
                <wp:simplePos x="0" y="0"/>
                <wp:positionH relativeFrom="column">
                  <wp:posOffset>1501095</wp:posOffset>
                </wp:positionH>
                <wp:positionV relativeFrom="paragraph">
                  <wp:posOffset>88621</wp:posOffset>
                </wp:positionV>
                <wp:extent cx="939767" cy="850621"/>
                <wp:effectExtent l="0" t="57150" r="13335" b="26035"/>
                <wp:wrapNone/>
                <wp:docPr id="12" name="Connector: Curved 12"/>
                <wp:cNvGraphicFramePr/>
                <a:graphic xmlns:a="http://schemas.openxmlformats.org/drawingml/2006/main">
                  <a:graphicData uri="http://schemas.microsoft.com/office/word/2010/wordprocessingShape">
                    <wps:wsp>
                      <wps:cNvCnPr/>
                      <wps:spPr>
                        <a:xfrm flipH="1" flipV="1">
                          <a:off x="0" y="0"/>
                          <a:ext cx="939767" cy="850621"/>
                        </a:xfrm>
                        <a:prstGeom prst="curvedConnector3">
                          <a:avLst>
                            <a:gd name="adj1" fmla="val 22630"/>
                          </a:avLst>
                        </a:prstGeom>
                        <a:ln>
                          <a:solidFill>
                            <a:schemeClr val="accent1">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5428E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2" o:spid="_x0000_s1026" type="#_x0000_t38" style="position:absolute;margin-left:118.2pt;margin-top:7pt;width:74pt;height:67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" adj="4888" strokecolor="#9cc2e5 [1940]" strokeweight="1pt">
                <v:stroke endarrow="block" joinstyle="miter"/>
              </v:shape>
            </w:pict>
          </mc:Fallback>
        </mc:AlternateContent>
      </w:r>
      <w:r>
        <w:rPr>
          <w:noProof/>
        </w:rPr>
        <w:drawing>
          <wp:anchor distT="0" distB="0" distL="114300" distR="114300" simplePos="0" relativeHeight="251671552" behindDoc="0" locked="0" layoutInCell="1" allowOverlap="1" wp14:anchorId="522AC23A" wp14:editId="461463CA">
            <wp:simplePos x="0" y="0"/>
            <wp:positionH relativeFrom="column">
              <wp:posOffset>10496</wp:posOffset>
            </wp:positionH>
            <wp:positionV relativeFrom="paragraph">
              <wp:posOffset>45778</wp:posOffset>
            </wp:positionV>
            <wp:extent cx="2374927" cy="1284389"/>
            <wp:effectExtent l="0" t="0" r="635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74927" cy="1284389"/>
                    </a:xfrm>
                    <a:prstGeom prst="rect">
                      <a:avLst/>
                    </a:prstGeom>
                    <a:ln>
                      <a:noFill/>
                    </a:ln>
                    <a:effectLst/>
                  </pic:spPr>
                </pic:pic>
              </a:graphicData>
            </a:graphic>
          </wp:anchor>
        </w:drawing>
      </w:r>
      <w:hyperlink r:id="rId16" w:history="1">
        <w:r w:rsidR="00D42F6B" w:rsidRPr="0061249A">
          <w:rPr>
            <w:rStyle w:val="Hyperlink"/>
            <w:b/>
            <w:i w:val="0"/>
            <w:lang w:eastAsia="en-GB"/>
          </w:rPr>
          <w:t>http://hug</w:t>
        </w:r>
        <w:r w:rsidR="00D42F6B" w:rsidRPr="0061249A">
          <w:rPr>
            <w:rStyle w:val="Hyperlink"/>
            <w:b/>
            <w:i w:val="0"/>
            <w:lang w:eastAsia="en-GB"/>
          </w:rPr>
          <w:t>o</w:t>
        </w:r>
        <w:r w:rsidR="00D42F6B" w:rsidRPr="0061249A">
          <w:rPr>
            <w:rStyle w:val="Hyperlink"/>
            <w:b/>
            <w:i w:val="0"/>
            <w:lang w:eastAsia="en-GB"/>
          </w:rPr>
          <w:t>.fyi/</w:t>
        </w:r>
      </w:hyperlink>
      <w:r w:rsidR="00D42F6B" w:rsidRPr="0061249A">
        <w:rPr>
          <w:lang w:eastAsia="en-GB"/>
        </w:rPr>
        <w:t xml:space="preserve"> </w:t>
      </w:r>
    </w:p>
    <w:p w14:paraId="2C29DC40" w14:textId="7C0D09B2" w:rsidR="001C3F0A" w:rsidRDefault="0061249A" w:rsidP="00CE7469">
      <w:pPr>
        <w:rPr>
          <w:lang w:eastAsia="en-GB"/>
        </w:rPr>
      </w:pPr>
      <w:r>
        <w:rPr>
          <w:lang w:eastAsia="en-GB"/>
        </w:rPr>
        <w:t>As a single page</w:t>
      </w:r>
      <w:r w:rsidR="00E9028E">
        <w:rPr>
          <w:lang w:eastAsia="en-GB"/>
        </w:rPr>
        <w:t>,</w:t>
      </w:r>
      <w:r>
        <w:rPr>
          <w:lang w:eastAsia="en-GB"/>
        </w:rPr>
        <w:t xml:space="preserve"> the screen shot </w:t>
      </w:r>
      <w:r w:rsidR="00E9028E">
        <w:rPr>
          <w:lang w:eastAsia="en-GB"/>
        </w:rPr>
        <w:t>shown</w:t>
      </w:r>
      <w:r>
        <w:rPr>
          <w:lang w:eastAsia="en-GB"/>
        </w:rPr>
        <w:t xml:space="preserve"> here does not do justice for Hugo Peters’ personal site.  As a game programmer his site is very well suited to the project for Colin a</w:t>
      </w:r>
      <w:r w:rsidR="00E9028E">
        <w:rPr>
          <w:lang w:eastAsia="en-GB"/>
        </w:rPr>
        <w:t>nd his required profile page</w:t>
      </w:r>
      <w:r w:rsidR="001C3F0A">
        <w:rPr>
          <w:lang w:eastAsia="en-GB"/>
        </w:rPr>
        <w:t>.</w:t>
      </w:r>
    </w:p>
    <w:p w14:paraId="0D5CAB37" w14:textId="5CF341D0" w:rsidR="0061249A" w:rsidRPr="001C3F0A" w:rsidRDefault="0061249A" w:rsidP="001C3F0A">
      <w:pPr>
        <w:pStyle w:val="ListParagraph"/>
        <w:numPr>
          <w:ilvl w:val="0"/>
          <w:numId w:val="30"/>
        </w:numPr>
        <w:rPr>
          <w:sz w:val="20"/>
          <w:lang w:eastAsia="en-GB"/>
        </w:rPr>
      </w:pPr>
      <w:r w:rsidRPr="001C3F0A">
        <w:rPr>
          <w:sz w:val="20"/>
          <w:lang w:eastAsia="en-GB"/>
        </w:rPr>
        <w:t>I was able to take inspiration for how he has structured the site in its relevant sections.</w:t>
      </w:r>
    </w:p>
    <w:p w14:paraId="002A9910" w14:textId="4AAE3AEC" w:rsidR="0061249A" w:rsidRPr="006C7E45" w:rsidRDefault="0061249A" w:rsidP="00E9028E">
      <w:pPr>
        <w:pStyle w:val="ListParagraph"/>
        <w:numPr>
          <w:ilvl w:val="1"/>
          <w:numId w:val="30"/>
        </w:numPr>
        <w:rPr>
          <w:sz w:val="20"/>
          <w:highlight w:val="yellow"/>
          <w:lang w:eastAsia="en-GB"/>
        </w:rPr>
      </w:pPr>
      <w:r w:rsidRPr="001C3F0A">
        <w:rPr>
          <w:noProof/>
          <w:lang w:eastAsia="en-GB"/>
        </w:rPr>
        <mc:AlternateContent>
          <mc:Choice Requires="wps">
            <w:drawing>
              <wp:anchor distT="0" distB="0" distL="114300" distR="114300" simplePos="0" relativeHeight="251674624" behindDoc="0" locked="0" layoutInCell="1" allowOverlap="1" wp14:anchorId="511884FA" wp14:editId="013CB4FA">
                <wp:simplePos x="0" y="0"/>
                <wp:positionH relativeFrom="column">
                  <wp:posOffset>1536192</wp:posOffset>
                </wp:positionH>
                <wp:positionV relativeFrom="paragraph">
                  <wp:posOffset>90119</wp:posOffset>
                </wp:positionV>
                <wp:extent cx="899668" cy="169541"/>
                <wp:effectExtent l="38100" t="38100" r="15240" b="21590"/>
                <wp:wrapNone/>
                <wp:docPr id="13" name="Connector: Curved 13"/>
                <wp:cNvGraphicFramePr/>
                <a:graphic xmlns:a="http://schemas.openxmlformats.org/drawingml/2006/main">
                  <a:graphicData uri="http://schemas.microsoft.com/office/word/2010/wordprocessingShape">
                    <wps:wsp>
                      <wps:cNvCnPr/>
                      <wps:spPr>
                        <a:xfrm flipH="1" flipV="1">
                          <a:off x="0" y="0"/>
                          <a:ext cx="899668" cy="169541"/>
                        </a:xfrm>
                        <a:prstGeom prst="curvedConnector3">
                          <a:avLst>
                            <a:gd name="adj1" fmla="val 89205"/>
                          </a:avLst>
                        </a:prstGeom>
                        <a:ln>
                          <a:solidFill>
                            <a:schemeClr val="accent1">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56EBC75" id="Connector: Curved 13" o:spid="_x0000_s1026" type="#_x0000_t38" style="position:absolute;margin-left:120.95pt;margin-top:7.1pt;width:70.85pt;height:13.3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" adj="19268" strokecolor="#9cc2e5 [1940]" strokeweight="1pt">
                <v:stroke endarrow="block" joinstyle="miter"/>
              </v:shape>
            </w:pict>
          </mc:Fallback>
        </mc:AlternateContent>
      </w:r>
      <w:r w:rsidRPr="001C3F0A">
        <w:rPr>
          <w:sz w:val="20"/>
          <w:lang w:eastAsia="en-GB"/>
        </w:rPr>
        <w:t xml:space="preserve">Additionally, I have taken inspiration for how his </w:t>
      </w:r>
      <w:r w:rsidRPr="006C7E45">
        <w:rPr>
          <w:sz w:val="20"/>
          <w:highlight w:val="yellow"/>
          <w:lang w:eastAsia="en-GB"/>
        </w:rPr>
        <w:t xml:space="preserve">prior </w:t>
      </w:r>
      <w:r w:rsidR="00E9028E" w:rsidRPr="006C7E45">
        <w:rPr>
          <w:sz w:val="20"/>
          <w:highlight w:val="yellow"/>
          <w:lang w:eastAsia="en-GB"/>
        </w:rPr>
        <w:t>work and</w:t>
      </w:r>
      <w:r w:rsidRPr="006C7E45">
        <w:rPr>
          <w:sz w:val="20"/>
          <w:highlight w:val="yellow"/>
          <w:lang w:eastAsia="en-GB"/>
        </w:rPr>
        <w:t xml:space="preserve"> projects have been displayed in the second section.</w:t>
      </w:r>
    </w:p>
    <w:p w14:paraId="534D80BC" w14:textId="321AF00A" w:rsidR="00D42F6B" w:rsidRDefault="0061249A" w:rsidP="00CE7469">
      <w:pPr>
        <w:rPr>
          <w:lang w:eastAsia="en-GB"/>
        </w:rPr>
      </w:pPr>
      <w:r>
        <w:rPr>
          <w:noProof/>
        </w:rPr>
        <w:drawing>
          <wp:anchor distT="0" distB="0" distL="114300" distR="114300" simplePos="0" relativeHeight="251669504" behindDoc="0" locked="0" layoutInCell="1" allowOverlap="1" wp14:anchorId="2CE3A9F4" wp14:editId="5BC4CE69">
            <wp:simplePos x="0" y="0"/>
            <wp:positionH relativeFrom="column">
              <wp:posOffset>-5080</wp:posOffset>
            </wp:positionH>
            <wp:positionV relativeFrom="paragraph">
              <wp:posOffset>176064</wp:posOffset>
            </wp:positionV>
            <wp:extent cx="2387600" cy="17430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87600" cy="1743075"/>
                    </a:xfrm>
                    <a:prstGeom prst="rect">
                      <a:avLst/>
                    </a:prstGeom>
                  </pic:spPr>
                </pic:pic>
              </a:graphicData>
            </a:graphic>
          </wp:anchor>
        </w:drawing>
      </w:r>
    </w:p>
    <w:p w14:paraId="3581CE38" w14:textId="7E6183EB" w:rsidR="00D42F6B" w:rsidRPr="0061249A" w:rsidRDefault="00D42F6B" w:rsidP="00C43FB1">
      <w:pPr>
        <w:pStyle w:val="Heading4"/>
        <w:rPr>
          <w:lang w:eastAsia="en-GB"/>
        </w:rPr>
      </w:pPr>
      <w:hyperlink r:id="rId18" w:history="1">
        <w:r w:rsidRPr="0061249A">
          <w:rPr>
            <w:rStyle w:val="Hyperlink"/>
            <w:b/>
            <w:i w:val="0"/>
            <w:lang w:eastAsia="en-GB"/>
          </w:rPr>
          <w:t>http://www.mo</w:t>
        </w:r>
        <w:r w:rsidRPr="0061249A">
          <w:rPr>
            <w:rStyle w:val="Hyperlink"/>
            <w:b/>
            <w:i w:val="0"/>
            <w:lang w:eastAsia="en-GB"/>
          </w:rPr>
          <w:t>l</w:t>
        </w:r>
        <w:r w:rsidRPr="0061249A">
          <w:rPr>
            <w:rStyle w:val="Hyperlink"/>
            <w:b/>
            <w:i w:val="0"/>
            <w:lang w:eastAsia="en-GB"/>
          </w:rPr>
          <w:t>lyja</w:t>
        </w:r>
        <w:r w:rsidRPr="0061249A">
          <w:rPr>
            <w:rStyle w:val="Hyperlink"/>
            <w:b/>
            <w:i w:val="0"/>
            <w:lang w:eastAsia="en-GB"/>
          </w:rPr>
          <w:t>m</w:t>
        </w:r>
        <w:r w:rsidRPr="0061249A">
          <w:rPr>
            <w:rStyle w:val="Hyperlink"/>
            <w:b/>
            <w:i w:val="0"/>
            <w:lang w:eastAsia="en-GB"/>
          </w:rPr>
          <w:t>eson.com/</w:t>
        </w:r>
      </w:hyperlink>
    </w:p>
    <w:p w14:paraId="210A9DB5" w14:textId="1390C88F" w:rsidR="00D42F6B" w:rsidRDefault="00E9028E" w:rsidP="00CE7469">
      <w:pPr>
        <w:rPr>
          <w:lang w:eastAsia="en-GB"/>
        </w:rPr>
      </w:pPr>
      <w:r w:rsidRPr="001C3F0A">
        <w:rPr>
          <w:noProof/>
          <w:lang w:eastAsia="en-GB"/>
        </w:rPr>
        <mc:AlternateContent>
          <mc:Choice Requires="wps">
            <w:drawing>
              <wp:anchor distT="0" distB="0" distL="114300" distR="114300" simplePos="0" relativeHeight="251676672" behindDoc="0" locked="0" layoutInCell="1" allowOverlap="1" wp14:anchorId="633B6245" wp14:editId="275AA25F">
                <wp:simplePos x="0" y="0"/>
                <wp:positionH relativeFrom="column">
                  <wp:posOffset>1649090</wp:posOffset>
                </wp:positionH>
                <wp:positionV relativeFrom="paragraph">
                  <wp:posOffset>230713</wp:posOffset>
                </wp:positionV>
                <wp:extent cx="791170" cy="353904"/>
                <wp:effectExtent l="38100" t="38100" r="9525" b="27305"/>
                <wp:wrapNone/>
                <wp:docPr id="14" name="Connector: Curved 14"/>
                <wp:cNvGraphicFramePr/>
                <a:graphic xmlns:a="http://schemas.openxmlformats.org/drawingml/2006/main">
                  <a:graphicData uri="http://schemas.microsoft.com/office/word/2010/wordprocessingShape">
                    <wps:wsp>
                      <wps:cNvCnPr/>
                      <wps:spPr>
                        <a:xfrm flipH="1" flipV="1">
                          <a:off x="0" y="0"/>
                          <a:ext cx="791170" cy="353904"/>
                        </a:xfrm>
                        <a:prstGeom prst="curvedConnector3">
                          <a:avLst>
                            <a:gd name="adj1" fmla="val 89270"/>
                          </a:avLst>
                        </a:prstGeom>
                        <a:ln>
                          <a:solidFill>
                            <a:schemeClr val="accent1">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11FB99" id="Connector: Curved 14" o:spid="_x0000_s1026" type="#_x0000_t38" style="position:absolute;margin-left:129.85pt;margin-top:18.15pt;width:62.3pt;height:27.8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" adj="19282" strokecolor="#9cc2e5 [1940]" strokeweight="1pt">
                <v:stroke endarrow="block" joinstyle="miter"/>
              </v:shape>
            </w:pict>
          </mc:Fallback>
        </mc:AlternateContent>
      </w:r>
      <w:r>
        <w:rPr>
          <w:lang w:eastAsia="en-GB"/>
        </w:rPr>
        <w:t>With Molly’s portfolio page, this site is clear and has an appealing colour scheme. It features all the items I would like to know more about as a user.</w:t>
      </w:r>
    </w:p>
    <w:p w14:paraId="3CD297CC" w14:textId="3DDA8B2D" w:rsidR="00E9028E" w:rsidRPr="00E9028E" w:rsidRDefault="00E9028E" w:rsidP="00E9028E">
      <w:pPr>
        <w:pStyle w:val="ListParagraph"/>
        <w:numPr>
          <w:ilvl w:val="0"/>
          <w:numId w:val="32"/>
        </w:numPr>
        <w:rPr>
          <w:lang w:eastAsia="en-GB"/>
        </w:rPr>
      </w:pPr>
      <w:r>
        <w:rPr>
          <w:lang w:eastAsia="en-GB"/>
        </w:rPr>
        <w:t>A very clear layout; not cluttered with many titles to navigate through</w:t>
      </w:r>
      <w:r w:rsidR="00A3274E">
        <w:rPr>
          <w:lang w:eastAsia="en-GB"/>
        </w:rPr>
        <w:t>.</w:t>
      </w:r>
    </w:p>
    <w:p w14:paraId="5266D3CD" w14:textId="041A0AFA" w:rsidR="00E9028E" w:rsidRPr="006C7E45" w:rsidRDefault="00E9028E" w:rsidP="00E9028E">
      <w:pPr>
        <w:pStyle w:val="ListParagraph"/>
        <w:numPr>
          <w:ilvl w:val="0"/>
          <w:numId w:val="31"/>
        </w:numPr>
        <w:rPr>
          <w:highlight w:val="yellow"/>
          <w:lang w:eastAsia="en-GB"/>
        </w:rPr>
      </w:pPr>
      <w:r w:rsidRPr="001C3F0A">
        <w:rPr>
          <w:noProof/>
          <w:lang w:eastAsia="en-GB"/>
        </w:rPr>
        <mc:AlternateContent>
          <mc:Choice Requires="wps">
            <w:drawing>
              <wp:anchor distT="0" distB="0" distL="114300" distR="114300" simplePos="0" relativeHeight="251678720" behindDoc="0" locked="0" layoutInCell="1" allowOverlap="1" wp14:anchorId="63C44140" wp14:editId="4AA872B0">
                <wp:simplePos x="0" y="0"/>
                <wp:positionH relativeFrom="column">
                  <wp:posOffset>1474198</wp:posOffset>
                </wp:positionH>
                <wp:positionV relativeFrom="paragraph">
                  <wp:posOffset>297180</wp:posOffset>
                </wp:positionV>
                <wp:extent cx="964730" cy="110996"/>
                <wp:effectExtent l="19050" t="76200" r="26035" b="22860"/>
                <wp:wrapNone/>
                <wp:docPr id="15" name="Connector: Curved 15"/>
                <wp:cNvGraphicFramePr/>
                <a:graphic xmlns:a="http://schemas.openxmlformats.org/drawingml/2006/main">
                  <a:graphicData uri="http://schemas.microsoft.com/office/word/2010/wordprocessingShape">
                    <wps:wsp>
                      <wps:cNvCnPr/>
                      <wps:spPr>
                        <a:xfrm flipH="1" flipV="1">
                          <a:off x="0" y="0"/>
                          <a:ext cx="964730" cy="110996"/>
                        </a:xfrm>
                        <a:prstGeom prst="curvedConnector3">
                          <a:avLst>
                            <a:gd name="adj1" fmla="val 33175"/>
                          </a:avLst>
                        </a:prstGeom>
                        <a:ln>
                          <a:solidFill>
                            <a:schemeClr val="accent1">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34247F" id="Connector: Curved 15" o:spid="_x0000_s1026" type="#_x0000_t38" style="position:absolute;margin-left:116.1pt;margin-top:23.4pt;width:75.95pt;height:8.7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" adj="7166" strokecolor="#9cc2e5 [1940]" strokeweight="1pt">
                <v:stroke endarrow="block" joinstyle="miter"/>
              </v:shape>
            </w:pict>
          </mc:Fallback>
        </mc:AlternateContent>
      </w:r>
      <w:r w:rsidRPr="001C3F0A">
        <w:rPr>
          <w:noProof/>
          <w:lang w:eastAsia="en-GB"/>
        </w:rPr>
        <mc:AlternateContent>
          <mc:Choice Requires="wps">
            <w:drawing>
              <wp:anchor distT="0" distB="0" distL="114300" distR="114300" simplePos="0" relativeHeight="251680768" behindDoc="0" locked="0" layoutInCell="1" allowOverlap="1" wp14:anchorId="4DD82E39" wp14:editId="015ACE8B">
                <wp:simplePos x="0" y="0"/>
                <wp:positionH relativeFrom="column">
                  <wp:posOffset>1918653</wp:posOffset>
                </wp:positionH>
                <wp:positionV relativeFrom="paragraph">
                  <wp:posOffset>40225</wp:posOffset>
                </wp:positionV>
                <wp:extent cx="520748" cy="45719"/>
                <wp:effectExtent l="19050" t="76200" r="12700" b="50165"/>
                <wp:wrapNone/>
                <wp:docPr id="16" name="Connector: Curved 16"/>
                <wp:cNvGraphicFramePr/>
                <a:graphic xmlns:a="http://schemas.openxmlformats.org/drawingml/2006/main">
                  <a:graphicData uri="http://schemas.microsoft.com/office/word/2010/wordprocessingShape">
                    <wps:wsp>
                      <wps:cNvCnPr/>
                      <wps:spPr>
                        <a:xfrm flipH="1" flipV="1">
                          <a:off x="0" y="0"/>
                          <a:ext cx="520748" cy="45719"/>
                        </a:xfrm>
                        <a:prstGeom prst="curvedConnector3">
                          <a:avLst>
                            <a:gd name="adj1" fmla="val 15098"/>
                          </a:avLst>
                        </a:prstGeom>
                        <a:ln>
                          <a:solidFill>
                            <a:schemeClr val="accent1">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4EF87E2" id="Connector: Curved 16" o:spid="_x0000_s1026" type="#_x0000_t38" style="position:absolute;margin-left:151.1pt;margin-top:3.15pt;width:41pt;height:3.6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" adj="3261" strokecolor="#9cc2e5 [1940]" strokeweight="1pt">
                <v:stroke endarrow="block" joinstyle="miter"/>
              </v:shape>
            </w:pict>
          </mc:Fallback>
        </mc:AlternateContent>
      </w:r>
      <w:r>
        <w:rPr>
          <w:lang w:eastAsia="en-GB"/>
        </w:rPr>
        <w:t xml:space="preserve">The </w:t>
      </w:r>
      <w:r w:rsidRPr="006C7E45">
        <w:rPr>
          <w:highlight w:val="yellow"/>
          <w:lang w:eastAsia="en-GB"/>
        </w:rPr>
        <w:t>rotating photos allows for multiple snapshots of a project</w:t>
      </w:r>
      <w:r w:rsidR="00A3274E" w:rsidRPr="006C7E45">
        <w:rPr>
          <w:highlight w:val="yellow"/>
          <w:lang w:eastAsia="en-GB"/>
        </w:rPr>
        <w:t>.</w:t>
      </w:r>
    </w:p>
    <w:p w14:paraId="62E5AD78" w14:textId="4F825053" w:rsidR="00E9028E" w:rsidRDefault="00E9028E" w:rsidP="00E9028E">
      <w:pPr>
        <w:pStyle w:val="ListParagraph"/>
        <w:numPr>
          <w:ilvl w:val="0"/>
          <w:numId w:val="31"/>
        </w:numPr>
        <w:rPr>
          <w:lang w:eastAsia="en-GB"/>
        </w:rPr>
      </w:pPr>
      <w:r w:rsidRPr="006C7E45">
        <w:rPr>
          <w:highlight w:val="yellow"/>
          <w:lang w:eastAsia="en-GB"/>
        </w:rPr>
        <w:t>Colour scheme</w:t>
      </w:r>
      <w:r>
        <w:rPr>
          <w:lang w:eastAsia="en-GB"/>
        </w:rPr>
        <w:t xml:space="preserve"> continues throughout for links and contrasts very clearly with orange on grey!</w:t>
      </w:r>
    </w:p>
    <w:p w14:paraId="5BE5E646" w14:textId="0B20EEE4" w:rsidR="00D42F6B" w:rsidRDefault="00E9028E" w:rsidP="00E9028E">
      <w:pPr>
        <w:pStyle w:val="ListParagraph"/>
        <w:rPr>
          <w:lang w:eastAsia="en-GB"/>
        </w:rPr>
      </w:pPr>
      <w:r>
        <w:rPr>
          <w:noProof/>
        </w:rPr>
        <w:drawing>
          <wp:anchor distT="0" distB="0" distL="114300" distR="114300" simplePos="0" relativeHeight="251670528" behindDoc="0" locked="0" layoutInCell="1" allowOverlap="1" wp14:anchorId="2DAB68F4" wp14:editId="0DF78DC5">
            <wp:simplePos x="0" y="0"/>
            <wp:positionH relativeFrom="column">
              <wp:posOffset>-5715</wp:posOffset>
            </wp:positionH>
            <wp:positionV relativeFrom="paragraph">
              <wp:posOffset>172673</wp:posOffset>
            </wp:positionV>
            <wp:extent cx="2387600" cy="1177925"/>
            <wp:effectExtent l="0" t="0" r="0" b="31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387600" cy="1177925"/>
                    </a:xfrm>
                    <a:prstGeom prst="rect">
                      <a:avLst/>
                    </a:prstGeom>
                  </pic:spPr>
                </pic:pic>
              </a:graphicData>
            </a:graphic>
            <wp14:sizeRelH relativeFrom="margin">
              <wp14:pctWidth>0</wp14:pctWidth>
            </wp14:sizeRelH>
            <wp14:sizeRelV relativeFrom="margin">
              <wp14:pctHeight>0</wp14:pctHeight>
            </wp14:sizeRelV>
          </wp:anchor>
        </w:drawing>
      </w:r>
    </w:p>
    <w:p w14:paraId="448E42E9" w14:textId="28C0E23D" w:rsidR="00D42F6B" w:rsidRPr="00E9028E" w:rsidRDefault="00D42F6B" w:rsidP="00C43FB1">
      <w:pPr>
        <w:pStyle w:val="Heading4"/>
        <w:rPr>
          <w:lang w:eastAsia="en-GB"/>
        </w:rPr>
      </w:pPr>
      <w:hyperlink r:id="rId20" w:history="1">
        <w:r w:rsidRPr="00E9028E">
          <w:rPr>
            <w:rStyle w:val="Hyperlink"/>
            <w:b/>
            <w:i w:val="0"/>
            <w:lang w:eastAsia="en-GB"/>
          </w:rPr>
          <w:t>http://bellb</w:t>
        </w:r>
        <w:r w:rsidRPr="00E9028E">
          <w:rPr>
            <w:rStyle w:val="Hyperlink"/>
            <w:b/>
            <w:i w:val="0"/>
            <w:lang w:eastAsia="en-GB"/>
          </w:rPr>
          <w:t>r</w:t>
        </w:r>
        <w:r w:rsidRPr="00E9028E">
          <w:rPr>
            <w:rStyle w:val="Hyperlink"/>
            <w:b/>
            <w:i w:val="0"/>
            <w:lang w:eastAsia="en-GB"/>
          </w:rPr>
          <w:t>os.com/</w:t>
        </w:r>
      </w:hyperlink>
      <w:r w:rsidRPr="00E9028E">
        <w:rPr>
          <w:lang w:eastAsia="en-GB"/>
        </w:rPr>
        <w:t xml:space="preserve"> </w:t>
      </w:r>
    </w:p>
    <w:p w14:paraId="1512ADE1" w14:textId="2DF46799" w:rsidR="00E9028E" w:rsidRDefault="00D6595F" w:rsidP="00CE7469">
      <w:pPr>
        <w:rPr>
          <w:lang w:eastAsia="en-GB"/>
        </w:rPr>
      </w:pPr>
      <w:r w:rsidRPr="001C3F0A">
        <w:rPr>
          <w:noProof/>
          <w:lang w:eastAsia="en-GB"/>
        </w:rPr>
        <mc:AlternateContent>
          <mc:Choice Requires="wps">
            <w:drawing>
              <wp:anchor distT="0" distB="0" distL="114300" distR="114300" simplePos="0" relativeHeight="251682816" behindDoc="0" locked="0" layoutInCell="1" allowOverlap="1" wp14:anchorId="3A2A77CC" wp14:editId="57C38A7C">
                <wp:simplePos x="0" y="0"/>
                <wp:positionH relativeFrom="column">
                  <wp:posOffset>1649090</wp:posOffset>
                </wp:positionH>
                <wp:positionV relativeFrom="paragraph">
                  <wp:posOffset>516714</wp:posOffset>
                </wp:positionV>
                <wp:extent cx="790142" cy="237343"/>
                <wp:effectExtent l="0" t="57150" r="10160" b="29845"/>
                <wp:wrapNone/>
                <wp:docPr id="17" name="Connector: Curved 17"/>
                <wp:cNvGraphicFramePr/>
                <a:graphic xmlns:a="http://schemas.openxmlformats.org/drawingml/2006/main">
                  <a:graphicData uri="http://schemas.microsoft.com/office/word/2010/wordprocessingShape">
                    <wps:wsp>
                      <wps:cNvCnPr/>
                      <wps:spPr>
                        <a:xfrm flipH="1" flipV="1">
                          <a:off x="0" y="0"/>
                          <a:ext cx="790142" cy="237343"/>
                        </a:xfrm>
                        <a:prstGeom prst="curvedConnector3">
                          <a:avLst>
                            <a:gd name="adj1" fmla="val 33175"/>
                          </a:avLst>
                        </a:prstGeom>
                        <a:ln>
                          <a:solidFill>
                            <a:schemeClr val="accent1">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0D9692" id="Connector: Curved 17" o:spid="_x0000_s1026" type="#_x0000_t38" style="position:absolute;margin-left:129.85pt;margin-top:40.7pt;width:62.2pt;height:18.7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" adj="7166" strokecolor="#9cc2e5 [1940]" strokeweight="1pt">
                <v:stroke endarrow="block" joinstyle="miter"/>
              </v:shape>
            </w:pict>
          </mc:Fallback>
        </mc:AlternateContent>
      </w:r>
      <w:r w:rsidR="00E9028E">
        <w:rPr>
          <w:lang w:eastAsia="en-GB"/>
        </w:rPr>
        <w:t xml:space="preserve">This site is quite different and has some amazing transitions and all with scrolling actions! Again the screen shot here does not do it justice, you should </w:t>
      </w:r>
      <w:r>
        <w:rPr>
          <w:lang w:eastAsia="en-GB"/>
        </w:rPr>
        <w:t>definitely</w:t>
      </w:r>
      <w:r w:rsidR="00E9028E">
        <w:rPr>
          <w:lang w:eastAsia="en-GB"/>
        </w:rPr>
        <w:t xml:space="preserve"> have a look at it with the link above (or </w:t>
      </w:r>
      <w:hyperlink r:id="rId21" w:history="1">
        <w:r w:rsidR="00E9028E" w:rsidRPr="00D6595F">
          <w:rPr>
            <w:rStyle w:val="Hyperlink"/>
            <w:b/>
            <w:i/>
            <w:lang w:eastAsia="en-GB"/>
          </w:rPr>
          <w:t>here</w:t>
        </w:r>
      </w:hyperlink>
      <w:r w:rsidR="00E9028E">
        <w:rPr>
          <w:lang w:eastAsia="en-GB"/>
        </w:rPr>
        <w:t xml:space="preserve"> </w:t>
      </w:r>
      <w:proofErr w:type="gramStart"/>
      <w:r w:rsidR="00E9028E">
        <w:rPr>
          <w:lang w:eastAsia="en-GB"/>
        </w:rPr>
        <w:t>:) )</w:t>
      </w:r>
      <w:proofErr w:type="gramEnd"/>
      <w:r w:rsidR="00E9028E">
        <w:rPr>
          <w:lang w:eastAsia="en-GB"/>
        </w:rPr>
        <w:t xml:space="preserve">. </w:t>
      </w:r>
    </w:p>
    <w:p w14:paraId="28C29A9A" w14:textId="03A4A63F" w:rsidR="00E9028E" w:rsidRDefault="00E9028E" w:rsidP="00E9028E">
      <w:pPr>
        <w:pStyle w:val="ListParagraph"/>
        <w:numPr>
          <w:ilvl w:val="0"/>
          <w:numId w:val="33"/>
        </w:numPr>
        <w:rPr>
          <w:lang w:eastAsia="en-GB"/>
        </w:rPr>
      </w:pPr>
      <w:r w:rsidRPr="00E9028E">
        <w:rPr>
          <w:lang w:eastAsia="en-GB"/>
        </w:rPr>
        <w:t>This site may be for displaying a different type of information as a web development groups page, however I quite like the design and continuous flow of the site!</w:t>
      </w:r>
    </w:p>
    <w:p w14:paraId="5E8A6147" w14:textId="14C116F0" w:rsidR="00D6595F" w:rsidRDefault="00D6595F" w:rsidP="00D6595F">
      <w:pPr>
        <w:rPr>
          <w:lang w:eastAsia="en-GB"/>
        </w:rPr>
      </w:pPr>
    </w:p>
    <w:p w14:paraId="1388121F" w14:textId="2EE40E7D" w:rsidR="00D42F6B" w:rsidRDefault="00D6595F" w:rsidP="00CE7469">
      <w:pPr>
        <w:rPr>
          <w:lang w:eastAsia="en-GB"/>
        </w:rPr>
      </w:pPr>
      <w:r>
        <w:rPr>
          <w:lang w:eastAsia="en-GB"/>
        </w:rPr>
        <w:t>Additional sites that I looked at, but did not draw much inspiration from, include</w:t>
      </w:r>
    </w:p>
    <w:p w14:paraId="7FF00976" w14:textId="7FF52F1A" w:rsidR="0061249A" w:rsidRDefault="00D42F6B" w:rsidP="0061249A">
      <w:pPr>
        <w:rPr>
          <w:lang w:eastAsia="en-GB"/>
        </w:rPr>
      </w:pPr>
      <w:hyperlink r:id="rId22" w:history="1">
        <w:r w:rsidRPr="00686D7E">
          <w:rPr>
            <w:rStyle w:val="Hyperlink"/>
            <w:lang w:eastAsia="en-GB"/>
          </w:rPr>
          <w:t>https://caro</w:t>
        </w:r>
        <w:r w:rsidRPr="00686D7E">
          <w:rPr>
            <w:rStyle w:val="Hyperlink"/>
            <w:lang w:eastAsia="en-GB"/>
          </w:rPr>
          <w:t>l</w:t>
        </w:r>
        <w:r w:rsidRPr="00686D7E">
          <w:rPr>
            <w:rStyle w:val="Hyperlink"/>
            <w:lang w:eastAsia="en-GB"/>
          </w:rPr>
          <w:t>inedussu</w:t>
        </w:r>
        <w:r w:rsidRPr="00686D7E">
          <w:rPr>
            <w:rStyle w:val="Hyperlink"/>
            <w:lang w:eastAsia="en-GB"/>
          </w:rPr>
          <w:t>e</w:t>
        </w:r>
        <w:r w:rsidRPr="00686D7E">
          <w:rPr>
            <w:rStyle w:val="Hyperlink"/>
            <w:lang w:eastAsia="en-GB"/>
          </w:rPr>
          <w:t>l.com/</w:t>
        </w:r>
      </w:hyperlink>
      <w:r w:rsidRPr="00D6595F">
        <w:rPr>
          <w:color w:val="1F4E79" w:themeColor="accent1" w:themeShade="80"/>
          <w:lang w:eastAsia="en-GB"/>
        </w:rPr>
        <w:t xml:space="preserve"> </w:t>
      </w:r>
      <w:r w:rsidR="0061249A" w:rsidRPr="00D6595F">
        <w:rPr>
          <w:color w:val="1F4E79" w:themeColor="accent1" w:themeShade="80"/>
          <w:lang w:eastAsia="en-GB"/>
        </w:rPr>
        <w:t xml:space="preserve"> </w:t>
      </w:r>
      <w:r w:rsidR="0061249A">
        <w:rPr>
          <w:lang w:eastAsia="en-GB"/>
        </w:rPr>
        <w:t xml:space="preserve">&amp;  </w:t>
      </w:r>
      <w:hyperlink r:id="rId23" w:history="1">
        <w:r w:rsidR="0061249A" w:rsidRPr="00D94317">
          <w:rPr>
            <w:rStyle w:val="Hyperlink"/>
            <w:lang w:eastAsia="en-GB"/>
          </w:rPr>
          <w:t>http://jen.lu/</w:t>
        </w:r>
      </w:hyperlink>
      <w:r w:rsidR="00D6595F">
        <w:rPr>
          <w:lang w:eastAsia="en-GB"/>
        </w:rPr>
        <w:t xml:space="preserve"> .   I did not take much from these sites as it would be very ambitious to complete something like this, especially for Jen Lu’s site!</w:t>
      </w:r>
    </w:p>
    <w:p w14:paraId="3C41A2DC" w14:textId="6F7E9BBD" w:rsidR="00D42F6B" w:rsidRDefault="00D42F6B" w:rsidP="00CE7469">
      <w:pPr>
        <w:rPr>
          <w:lang w:eastAsia="en-GB"/>
        </w:rPr>
      </w:pPr>
    </w:p>
    <w:p w14:paraId="67298337" w14:textId="3E9BC200" w:rsidR="00D6595F" w:rsidRDefault="00D6595F" w:rsidP="00CE7469">
      <w:pPr>
        <w:rPr>
          <w:lang w:eastAsia="en-GB"/>
        </w:rPr>
      </w:pPr>
    </w:p>
    <w:p w14:paraId="786E5EDA" w14:textId="3D39BDC4" w:rsidR="00D6595F" w:rsidRDefault="00D6595F" w:rsidP="00CE7469">
      <w:pPr>
        <w:rPr>
          <w:lang w:eastAsia="en-GB"/>
        </w:rPr>
      </w:pPr>
    </w:p>
    <w:p w14:paraId="6B31E9AF" w14:textId="74DEC479" w:rsidR="00D6595F" w:rsidRDefault="00D6595F" w:rsidP="00CE7469">
      <w:pPr>
        <w:rPr>
          <w:lang w:eastAsia="en-GB"/>
        </w:rPr>
      </w:pPr>
    </w:p>
    <w:p w14:paraId="2124575C" w14:textId="0A383293" w:rsidR="00D6595F" w:rsidRDefault="00D6595F" w:rsidP="00CE7469">
      <w:pPr>
        <w:rPr>
          <w:lang w:eastAsia="en-GB"/>
        </w:rPr>
      </w:pPr>
    </w:p>
    <w:p w14:paraId="28F8F630" w14:textId="72095F88" w:rsidR="00D6595F" w:rsidRDefault="00D6595F" w:rsidP="00CE7469">
      <w:pPr>
        <w:rPr>
          <w:lang w:eastAsia="en-GB"/>
        </w:rPr>
      </w:pPr>
    </w:p>
    <w:p w14:paraId="6CA2EB46" w14:textId="77777777" w:rsidR="00D6595F" w:rsidRPr="00227A49" w:rsidRDefault="00D6595F" w:rsidP="00CE7469">
      <w:pPr>
        <w:rPr>
          <w:lang w:eastAsia="en-GB"/>
        </w:rPr>
      </w:pPr>
    </w:p>
    <w:p w14:paraId="6E783150" w14:textId="0C7D91AA" w:rsidR="00CE7469" w:rsidRDefault="00D6595F" w:rsidP="00D6595F">
      <w:pPr>
        <w:pStyle w:val="Heading3"/>
        <w:rPr>
          <w:lang w:eastAsia="en-GB"/>
        </w:rPr>
      </w:pPr>
      <w:r>
        <w:rPr>
          <w:lang w:eastAsia="en-GB"/>
        </w:rPr>
        <w:lastRenderedPageBreak/>
        <w:t>Site structure</w:t>
      </w:r>
    </w:p>
    <w:p w14:paraId="3931BD69" w14:textId="6581D909" w:rsidR="00D6595F" w:rsidRDefault="00D6595F" w:rsidP="005A366C">
      <w:pPr>
        <w:rPr>
          <w:lang w:eastAsia="en-GB"/>
        </w:rPr>
      </w:pPr>
      <w:r>
        <w:rPr>
          <w:lang w:eastAsia="en-GB"/>
        </w:rPr>
        <w:t>With all this inspiration I was able to draw up a structure</w:t>
      </w:r>
      <w:r w:rsidR="00F123A5">
        <w:rPr>
          <w:lang w:eastAsia="en-GB"/>
        </w:rPr>
        <w:t xml:space="preserve"> specification</w:t>
      </w:r>
      <w:r>
        <w:rPr>
          <w:lang w:eastAsia="en-GB"/>
        </w:rPr>
        <w:t xml:space="preserve"> to the site. This has been outlined as the following </w:t>
      </w:r>
    </w:p>
    <w:p w14:paraId="5ECE8362" w14:textId="32C174C9" w:rsidR="005A366C" w:rsidRDefault="00D6595F" w:rsidP="00D6595F">
      <w:pPr>
        <w:pStyle w:val="ListParagraph"/>
        <w:numPr>
          <w:ilvl w:val="0"/>
          <w:numId w:val="33"/>
        </w:numPr>
        <w:ind w:left="709"/>
        <w:rPr>
          <w:lang w:eastAsia="en-GB"/>
        </w:rPr>
      </w:pPr>
      <w:r>
        <w:rPr>
          <w:lang w:eastAsia="en-GB"/>
        </w:rPr>
        <w:t xml:space="preserve">A </w:t>
      </w:r>
      <w:r w:rsidRPr="00D6595F">
        <w:rPr>
          <w:lang w:eastAsia="en-GB"/>
        </w:rPr>
        <w:t>single navigation bar to the top which remains with the user as they scroll down</w:t>
      </w:r>
    </w:p>
    <w:p w14:paraId="51A7AE7C" w14:textId="0000FD6A" w:rsidR="00D6595F" w:rsidRPr="00D6595F" w:rsidRDefault="00D6595F" w:rsidP="00D6595F">
      <w:pPr>
        <w:pStyle w:val="ListParagraph"/>
        <w:numPr>
          <w:ilvl w:val="0"/>
          <w:numId w:val="33"/>
        </w:numPr>
        <w:ind w:left="709"/>
        <w:rPr>
          <w:lang w:eastAsia="en-GB"/>
        </w:rPr>
      </w:pPr>
      <w:r>
        <w:rPr>
          <w:lang w:eastAsia="en-GB"/>
        </w:rPr>
        <w:t>The menu items are clickable which will navigate to the relevant section as necessary and smooth scroll is enabled.</w:t>
      </w:r>
    </w:p>
    <w:p w14:paraId="5C976C45" w14:textId="48DB539E" w:rsidR="00D6595F" w:rsidRDefault="00D6595F" w:rsidP="00D6595F">
      <w:pPr>
        <w:pStyle w:val="ListParagraph"/>
        <w:numPr>
          <w:ilvl w:val="0"/>
          <w:numId w:val="33"/>
        </w:numPr>
        <w:ind w:left="709"/>
        <w:rPr>
          <w:lang w:eastAsia="en-GB"/>
        </w:rPr>
      </w:pPr>
      <w:r>
        <w:rPr>
          <w:lang w:eastAsia="en-GB"/>
        </w:rPr>
        <w:t>Image examples from projects should be shown in first part.</w:t>
      </w:r>
    </w:p>
    <w:p w14:paraId="2123A506" w14:textId="41702A33" w:rsidR="00D6595F" w:rsidRDefault="00D6595F" w:rsidP="00D6595F">
      <w:pPr>
        <w:pStyle w:val="ListParagraph"/>
        <w:numPr>
          <w:ilvl w:val="0"/>
          <w:numId w:val="33"/>
        </w:numPr>
        <w:ind w:left="709"/>
        <w:rPr>
          <w:lang w:eastAsia="en-GB"/>
        </w:rPr>
      </w:pPr>
      <w:r>
        <w:rPr>
          <w:lang w:eastAsia="en-GB"/>
        </w:rPr>
        <w:t>The menu bar should have clear distinct sections – 5 to match the criteria for the assignment.</w:t>
      </w:r>
    </w:p>
    <w:p w14:paraId="070FD101" w14:textId="2442DA30" w:rsidR="00F123A5" w:rsidRDefault="00F123A5" w:rsidP="00D6595F">
      <w:pPr>
        <w:pStyle w:val="ListParagraph"/>
        <w:numPr>
          <w:ilvl w:val="0"/>
          <w:numId w:val="33"/>
        </w:numPr>
        <w:ind w:left="709"/>
        <w:rPr>
          <w:lang w:eastAsia="en-GB"/>
        </w:rPr>
      </w:pPr>
      <w:r>
        <w:rPr>
          <w:lang w:eastAsia="en-GB"/>
        </w:rPr>
        <w:t>Should feature a variety of colour photos</w:t>
      </w:r>
    </w:p>
    <w:p w14:paraId="33B938C8" w14:textId="2901E1EF" w:rsidR="00F123A5" w:rsidRPr="00D6595F" w:rsidRDefault="00F123A5" w:rsidP="00D6595F">
      <w:pPr>
        <w:pStyle w:val="ListParagraph"/>
        <w:numPr>
          <w:ilvl w:val="0"/>
          <w:numId w:val="33"/>
        </w:numPr>
        <w:ind w:left="709"/>
        <w:rPr>
          <w:lang w:eastAsia="en-GB"/>
        </w:rPr>
      </w:pPr>
      <w:r>
        <w:rPr>
          <w:lang w:eastAsia="en-GB"/>
        </w:rPr>
        <w:t>Have a distinct colour scheme throughout.</w:t>
      </w:r>
    </w:p>
    <w:p w14:paraId="29A5CD86" w14:textId="77777777" w:rsidR="00D6595F" w:rsidRDefault="00D6595F" w:rsidP="005A366C">
      <w:pPr>
        <w:rPr>
          <w:lang w:eastAsia="en-GB"/>
        </w:rPr>
      </w:pPr>
    </w:p>
    <w:p w14:paraId="6F2772AB" w14:textId="236D0D59" w:rsidR="00CE7469" w:rsidRDefault="00CE7469" w:rsidP="00D6595F">
      <w:pPr>
        <w:pStyle w:val="Heading3"/>
        <w:rPr>
          <w:lang w:eastAsia="en-GB"/>
        </w:rPr>
      </w:pPr>
      <w:r>
        <w:rPr>
          <w:lang w:eastAsia="en-GB"/>
        </w:rPr>
        <w:t>Considering users</w:t>
      </w:r>
    </w:p>
    <w:p w14:paraId="2884C84B" w14:textId="3A27A905" w:rsidR="00CE7469" w:rsidRDefault="00D6595F" w:rsidP="005A366C">
      <w:pPr>
        <w:rPr>
          <w:lang w:eastAsia="en-GB"/>
        </w:rPr>
      </w:pPr>
      <w:r>
        <w:rPr>
          <w:lang w:eastAsia="en-GB"/>
        </w:rPr>
        <w:t>To understand the users which may be using Colin’s site I constructed u</w:t>
      </w:r>
      <w:r w:rsidR="00CE7469">
        <w:rPr>
          <w:lang w:eastAsia="en-GB"/>
        </w:rPr>
        <w:t xml:space="preserve">ser profiles, user stories ad </w:t>
      </w:r>
      <w:r w:rsidR="00861FC7">
        <w:rPr>
          <w:lang w:eastAsia="en-GB"/>
        </w:rPr>
        <w:t>user</w:t>
      </w:r>
      <w:r w:rsidR="00CE7469">
        <w:rPr>
          <w:lang w:eastAsia="en-GB"/>
        </w:rPr>
        <w:t xml:space="preserve"> journeys</w:t>
      </w:r>
      <w:r>
        <w:rPr>
          <w:lang w:eastAsia="en-GB"/>
        </w:rPr>
        <w:t xml:space="preserve"> for three </w:t>
      </w:r>
      <w:r w:rsidRPr="00D6595F">
        <w:rPr>
          <w:i/>
          <w:lang w:eastAsia="en-GB"/>
        </w:rPr>
        <w:t>potential</w:t>
      </w:r>
      <w:r>
        <w:rPr>
          <w:lang w:eastAsia="en-GB"/>
        </w:rPr>
        <w:t xml:space="preserve"> users.</w:t>
      </w:r>
      <w:r w:rsidR="003A2123">
        <w:rPr>
          <w:lang w:eastAsia="en-GB"/>
        </w:rPr>
        <w:t xml:space="preserve">  With this brainstorming and considering users. I was able to use this thoroughly with the next task (3</w:t>
      </w:r>
      <w:r w:rsidR="003A2123" w:rsidRPr="003A2123">
        <w:rPr>
          <w:vertAlign w:val="superscript"/>
          <w:lang w:eastAsia="en-GB"/>
        </w:rPr>
        <w:t>rd</w:t>
      </w:r>
      <w:r w:rsidR="003A2123">
        <w:rPr>
          <w:lang w:eastAsia="en-GB"/>
        </w:rPr>
        <w:t xml:space="preserve"> task) for the creation of the prototype page.</w:t>
      </w:r>
    </w:p>
    <w:p w14:paraId="5522AC13" w14:textId="304DED0A" w:rsidR="003A2123" w:rsidRDefault="003A2123" w:rsidP="005A366C">
      <w:pPr>
        <w:rPr>
          <w:lang w:eastAsia="en-GB"/>
        </w:rPr>
      </w:pPr>
    </w:p>
    <w:p w14:paraId="48B0A182" w14:textId="0B3DF3DF" w:rsidR="00D6595F" w:rsidRDefault="003A2123" w:rsidP="00C43FB1">
      <w:pPr>
        <w:pStyle w:val="Heading4"/>
        <w:rPr>
          <w:lang w:eastAsia="en-GB"/>
        </w:rPr>
      </w:pPr>
      <w:r>
        <w:rPr>
          <w:noProof/>
        </w:rPr>
        <w:drawing>
          <wp:anchor distT="0" distB="0" distL="114300" distR="114300" simplePos="0" relativeHeight="251684864" behindDoc="0" locked="0" layoutInCell="1" allowOverlap="1" wp14:anchorId="1CAB5E55" wp14:editId="5E715BFB">
            <wp:simplePos x="0" y="0"/>
            <wp:positionH relativeFrom="column">
              <wp:posOffset>3379308</wp:posOffset>
            </wp:positionH>
            <wp:positionV relativeFrom="paragraph">
              <wp:posOffset>227330</wp:posOffset>
            </wp:positionV>
            <wp:extent cx="3295650" cy="2218055"/>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49504"/>
                    <a:stretch/>
                  </pic:blipFill>
                  <pic:spPr bwMode="auto">
                    <a:xfrm>
                      <a:off x="0" y="0"/>
                      <a:ext cx="329565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en-GB"/>
        </w:rPr>
        <w:t>Freddie O’ Ryan</w:t>
      </w:r>
      <w:r w:rsidR="00D6595F">
        <w:rPr>
          <w:noProof/>
        </w:rPr>
        <w:drawing>
          <wp:anchor distT="0" distB="0" distL="114300" distR="114300" simplePos="0" relativeHeight="251683840" behindDoc="0" locked="0" layoutInCell="1" allowOverlap="1" wp14:anchorId="59A91FCA" wp14:editId="3DA72109">
            <wp:simplePos x="0" y="0"/>
            <wp:positionH relativeFrom="column">
              <wp:posOffset>-5715</wp:posOffset>
            </wp:positionH>
            <wp:positionV relativeFrom="paragraph">
              <wp:posOffset>224295</wp:posOffset>
            </wp:positionV>
            <wp:extent cx="3295868" cy="2315689"/>
            <wp:effectExtent l="0" t="0" r="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95868" cy="2315689"/>
                    </a:xfrm>
                    <a:prstGeom prst="rect">
                      <a:avLst/>
                    </a:prstGeom>
                    <a:noFill/>
                    <a:ln>
                      <a:noFill/>
                    </a:ln>
                  </pic:spPr>
                </pic:pic>
              </a:graphicData>
            </a:graphic>
          </wp:anchor>
        </w:drawing>
      </w:r>
    </w:p>
    <w:p w14:paraId="62469983" w14:textId="101CEFE7" w:rsidR="00D6595F" w:rsidRDefault="003A2123" w:rsidP="005A366C">
      <w:pPr>
        <w:rPr>
          <w:lang w:eastAsia="en-GB"/>
        </w:rPr>
      </w:pPr>
      <w:r>
        <w:rPr>
          <w:noProof/>
        </w:rPr>
        <w:drawing>
          <wp:anchor distT="0" distB="0" distL="114300" distR="114300" simplePos="0" relativeHeight="251685888" behindDoc="0" locked="0" layoutInCell="1" allowOverlap="1" wp14:anchorId="6B68DE21" wp14:editId="729E232F">
            <wp:simplePos x="0" y="0"/>
            <wp:positionH relativeFrom="column">
              <wp:posOffset>3391535</wp:posOffset>
            </wp:positionH>
            <wp:positionV relativeFrom="paragraph">
              <wp:posOffset>2332517</wp:posOffset>
            </wp:positionV>
            <wp:extent cx="3295368" cy="3880884"/>
            <wp:effectExtent l="0" t="0" r="635" b="571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499" b="10173"/>
                    <a:stretch/>
                  </pic:blipFill>
                  <pic:spPr bwMode="auto">
                    <a:xfrm>
                      <a:off x="0" y="0"/>
                      <a:ext cx="3295368" cy="388088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B96827" w14:textId="30DC57B1" w:rsidR="00CE7469" w:rsidRDefault="00CE7469" w:rsidP="005A366C">
      <w:pPr>
        <w:rPr>
          <w:lang w:eastAsia="en-GB"/>
        </w:rPr>
      </w:pPr>
    </w:p>
    <w:p w14:paraId="1F07C6EF" w14:textId="206E1B7F" w:rsidR="003A2123" w:rsidRDefault="003A2123">
      <w:pPr>
        <w:rPr>
          <w:lang w:eastAsia="en-GB"/>
        </w:rPr>
      </w:pPr>
    </w:p>
    <w:p w14:paraId="0689E3C4" w14:textId="07246025" w:rsidR="003A2123" w:rsidRDefault="003A2123">
      <w:pPr>
        <w:rPr>
          <w:lang w:eastAsia="en-GB"/>
        </w:rPr>
      </w:pPr>
    </w:p>
    <w:p w14:paraId="030FB43C" w14:textId="453BE3B6" w:rsidR="003A2123" w:rsidRDefault="003A2123">
      <w:pPr>
        <w:rPr>
          <w:lang w:eastAsia="en-GB"/>
        </w:rPr>
      </w:pPr>
    </w:p>
    <w:p w14:paraId="73158B85" w14:textId="22DACC10" w:rsidR="003A2123" w:rsidRDefault="003A2123">
      <w:pPr>
        <w:rPr>
          <w:lang w:eastAsia="en-GB"/>
        </w:rPr>
      </w:pPr>
    </w:p>
    <w:p w14:paraId="4E48076A" w14:textId="26E26FCC" w:rsidR="003A2123" w:rsidRDefault="003A2123">
      <w:pPr>
        <w:rPr>
          <w:lang w:eastAsia="en-GB"/>
        </w:rPr>
      </w:pPr>
    </w:p>
    <w:p w14:paraId="179AB6F1" w14:textId="28F7A271" w:rsidR="003A2123" w:rsidRDefault="003A2123">
      <w:pPr>
        <w:rPr>
          <w:lang w:eastAsia="en-GB"/>
        </w:rPr>
      </w:pPr>
    </w:p>
    <w:p w14:paraId="498C2457" w14:textId="577BC9F9" w:rsidR="003A2123" w:rsidRDefault="003A2123">
      <w:pPr>
        <w:rPr>
          <w:lang w:eastAsia="en-GB"/>
        </w:rPr>
      </w:pPr>
    </w:p>
    <w:p w14:paraId="5B2D1518" w14:textId="0A0A1146" w:rsidR="003A2123" w:rsidRDefault="003A2123">
      <w:pPr>
        <w:rPr>
          <w:lang w:eastAsia="en-GB"/>
        </w:rPr>
      </w:pPr>
    </w:p>
    <w:p w14:paraId="6F691304" w14:textId="0CA16838" w:rsidR="003A2123" w:rsidRDefault="003A2123">
      <w:pPr>
        <w:rPr>
          <w:lang w:eastAsia="en-GB"/>
        </w:rPr>
      </w:pPr>
    </w:p>
    <w:p w14:paraId="2E11363E" w14:textId="05595650" w:rsidR="003A2123" w:rsidRDefault="003A2123">
      <w:pPr>
        <w:rPr>
          <w:lang w:eastAsia="en-GB"/>
        </w:rPr>
      </w:pPr>
    </w:p>
    <w:p w14:paraId="66551627" w14:textId="59E907A7" w:rsidR="003A2123" w:rsidRDefault="003A2123">
      <w:pPr>
        <w:rPr>
          <w:lang w:eastAsia="en-GB"/>
        </w:rPr>
      </w:pPr>
    </w:p>
    <w:p w14:paraId="3A024F1A" w14:textId="5ACD157D" w:rsidR="003A2123" w:rsidRDefault="003A2123" w:rsidP="00C43FB1">
      <w:pPr>
        <w:pStyle w:val="Heading4"/>
        <w:rPr>
          <w:lang w:eastAsia="en-GB"/>
        </w:rPr>
      </w:pPr>
      <w:r>
        <w:rPr>
          <w:noProof/>
        </w:rPr>
        <w:lastRenderedPageBreak/>
        <mc:AlternateContent>
          <mc:Choice Requires="wps">
            <w:drawing>
              <wp:anchor distT="0" distB="0" distL="114300" distR="114300" simplePos="0" relativeHeight="251692032" behindDoc="0" locked="0" layoutInCell="1" allowOverlap="1" wp14:anchorId="58A8A326" wp14:editId="188E512F">
                <wp:simplePos x="0" y="0"/>
                <wp:positionH relativeFrom="column">
                  <wp:posOffset>3264195</wp:posOffset>
                </wp:positionH>
                <wp:positionV relativeFrom="paragraph">
                  <wp:posOffset>190692</wp:posOffset>
                </wp:positionV>
                <wp:extent cx="0" cy="8602744"/>
                <wp:effectExtent l="0" t="0" r="38100" b="27305"/>
                <wp:wrapNone/>
                <wp:docPr id="28" name="Straight Connector 28"/>
                <wp:cNvGraphicFramePr/>
                <a:graphic xmlns:a="http://schemas.openxmlformats.org/drawingml/2006/main">
                  <a:graphicData uri="http://schemas.microsoft.com/office/word/2010/wordprocessingShape">
                    <wps:wsp>
                      <wps:cNvCnPr/>
                      <wps:spPr>
                        <a:xfrm>
                          <a:off x="0" y="0"/>
                          <a:ext cx="0" cy="8602744"/>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V relativeFrom="margin">
                  <wp14:pctHeight>0</wp14:pctHeight>
                </wp14:sizeRelV>
              </wp:anchor>
            </w:drawing>
          </mc:Choice>
          <mc:Fallback>
            <w:pict>
              <v:line w14:anchorId="226C712F" id="Straight Connector 28" o:spid="_x0000_s1026" style="position:absolute;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57pt,15pt" to="257pt,69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" strokecolor="#5b9bd5 [3204]">
                <v:stroke dashstyle="dash"/>
              </v:line>
            </w:pict>
          </mc:Fallback>
        </mc:AlternateContent>
      </w:r>
      <w:r>
        <w:rPr>
          <w:lang w:eastAsia="en-GB"/>
        </w:rPr>
        <w:t>Amy McLennan</w:t>
      </w:r>
      <w:r>
        <w:rPr>
          <w:lang w:eastAsia="en-GB"/>
        </w:rPr>
        <w:tab/>
      </w:r>
      <w:r>
        <w:rPr>
          <w:lang w:eastAsia="en-GB"/>
        </w:rPr>
        <w:tab/>
      </w:r>
      <w:r>
        <w:rPr>
          <w:lang w:eastAsia="en-GB"/>
        </w:rPr>
        <w:tab/>
      </w:r>
      <w:r>
        <w:rPr>
          <w:lang w:eastAsia="en-GB"/>
        </w:rPr>
        <w:tab/>
      </w:r>
      <w:r>
        <w:rPr>
          <w:lang w:eastAsia="en-GB"/>
        </w:rPr>
        <w:tab/>
      </w:r>
      <w:r>
        <w:rPr>
          <w:lang w:eastAsia="en-GB"/>
        </w:rPr>
        <w:tab/>
        <w:t xml:space="preserve">     Patrick Gallagher</w:t>
      </w:r>
      <w:r>
        <w:rPr>
          <w:lang w:eastAsia="en-GB"/>
        </w:rPr>
        <w:tab/>
      </w:r>
    </w:p>
    <w:p w14:paraId="1DA9FD80" w14:textId="66D82257" w:rsidR="003A2123" w:rsidRDefault="003A2123" w:rsidP="00C43FB1">
      <w:pPr>
        <w:rPr>
          <w:lang w:eastAsia="en-GB"/>
        </w:rPr>
      </w:pPr>
      <w:r>
        <w:rPr>
          <w:noProof/>
        </w:rPr>
        <w:drawing>
          <wp:anchor distT="0" distB="0" distL="36195" distR="36195" simplePos="0" relativeHeight="251689984" behindDoc="0" locked="0" layoutInCell="1" allowOverlap="1" wp14:anchorId="3048F429" wp14:editId="4E086A02">
            <wp:simplePos x="0" y="0"/>
            <wp:positionH relativeFrom="column">
              <wp:posOffset>3369945</wp:posOffset>
            </wp:positionH>
            <wp:positionV relativeFrom="paragraph">
              <wp:posOffset>2425065</wp:posOffset>
            </wp:positionV>
            <wp:extent cx="3082925" cy="3512185"/>
            <wp:effectExtent l="0" t="0" r="317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799" r="5088" b="24724"/>
                    <a:stretch/>
                  </pic:blipFill>
                  <pic:spPr bwMode="auto">
                    <a:xfrm>
                      <a:off x="0" y="0"/>
                      <a:ext cx="3082925" cy="35121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0B4CC787" wp14:editId="7D5AE8AA">
            <wp:simplePos x="0" y="0"/>
            <wp:positionH relativeFrom="column">
              <wp:posOffset>3371850</wp:posOffset>
            </wp:positionH>
            <wp:positionV relativeFrom="paragraph">
              <wp:posOffset>21590</wp:posOffset>
            </wp:positionV>
            <wp:extent cx="3082925" cy="2279650"/>
            <wp:effectExtent l="0" t="0" r="3175" b="635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6154" r="6462" b="3046"/>
                    <a:stretch/>
                  </pic:blipFill>
                  <pic:spPr bwMode="auto">
                    <a:xfrm>
                      <a:off x="0" y="0"/>
                      <a:ext cx="3082925" cy="22796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5A96851B" wp14:editId="0BC8231B">
            <wp:extent cx="3182587" cy="2296858"/>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5221" t="3298" r="5476" b="1"/>
                    <a:stretch/>
                  </pic:blipFill>
                  <pic:spPr bwMode="auto">
                    <a:xfrm>
                      <a:off x="0" y="0"/>
                      <a:ext cx="3196643" cy="2307002"/>
                    </a:xfrm>
                    <a:prstGeom prst="rect">
                      <a:avLst/>
                    </a:prstGeom>
                    <a:noFill/>
                    <a:ln>
                      <a:noFill/>
                    </a:ln>
                    <a:extLst>
                      <a:ext uri="{53640926-AAD7-44D8-BBD7-CCE9431645EC}">
                        <a14:shadowObscured xmlns:a14="http://schemas.microsoft.com/office/drawing/2010/main"/>
                      </a:ext>
                    </a:extLst>
                  </pic:spPr>
                </pic:pic>
              </a:graphicData>
            </a:graphic>
          </wp:inline>
        </w:drawing>
      </w:r>
    </w:p>
    <w:p w14:paraId="10806F9A" w14:textId="0342E5C5" w:rsidR="003A2123" w:rsidRDefault="003A2123" w:rsidP="00C43FB1">
      <w:pPr>
        <w:rPr>
          <w:noProof/>
        </w:rPr>
      </w:pPr>
      <w:r>
        <w:rPr>
          <w:noProof/>
        </w:rPr>
        <w:drawing>
          <wp:anchor distT="0" distB="0" distL="114300" distR="114300" simplePos="0" relativeHeight="251687936" behindDoc="0" locked="0" layoutInCell="1" allowOverlap="1" wp14:anchorId="4A6E9BE2" wp14:editId="52DCF2AB">
            <wp:simplePos x="0" y="0"/>
            <wp:positionH relativeFrom="column">
              <wp:posOffset>0</wp:posOffset>
            </wp:positionH>
            <wp:positionV relativeFrom="paragraph">
              <wp:posOffset>3196945</wp:posOffset>
            </wp:positionV>
            <wp:extent cx="3191510" cy="2766060"/>
            <wp:effectExtent l="0" t="0" r="889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598" r="5484" b="43021"/>
                    <a:stretch/>
                  </pic:blipFill>
                  <pic:spPr bwMode="auto">
                    <a:xfrm>
                      <a:off x="0" y="0"/>
                      <a:ext cx="3191510" cy="27660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6912" behindDoc="0" locked="0" layoutInCell="1" allowOverlap="1" wp14:anchorId="3FFAA6ED" wp14:editId="439F3F4E">
            <wp:simplePos x="0" y="0"/>
            <wp:positionH relativeFrom="column">
              <wp:posOffset>0</wp:posOffset>
            </wp:positionH>
            <wp:positionV relativeFrom="paragraph">
              <wp:posOffset>99175</wp:posOffset>
            </wp:positionV>
            <wp:extent cx="3181985" cy="3006090"/>
            <wp:effectExtent l="0" t="0" r="0" b="381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r="3968" b="31957"/>
                    <a:stretch/>
                  </pic:blipFill>
                  <pic:spPr bwMode="auto">
                    <a:xfrm>
                      <a:off x="0" y="0"/>
                      <a:ext cx="3181985" cy="30060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4787F38" w14:textId="7AB5A1E3" w:rsidR="003A2123" w:rsidRDefault="003A2123" w:rsidP="00C43FB1">
      <w:pPr>
        <w:rPr>
          <w:noProof/>
        </w:rPr>
      </w:pPr>
    </w:p>
    <w:p w14:paraId="3001A93B" w14:textId="4B5E2286" w:rsidR="003A2123" w:rsidRDefault="003A2123" w:rsidP="00C43FB1">
      <w:pPr>
        <w:rPr>
          <w:noProof/>
        </w:rPr>
      </w:pPr>
      <w:r>
        <w:rPr>
          <w:noProof/>
        </w:rPr>
        <w:drawing>
          <wp:anchor distT="0" distB="0" distL="114300" distR="114300" simplePos="0" relativeHeight="251691008" behindDoc="0" locked="0" layoutInCell="1" allowOverlap="1" wp14:anchorId="20F91EB1" wp14:editId="301785C9">
            <wp:simplePos x="0" y="0"/>
            <wp:positionH relativeFrom="column">
              <wp:posOffset>3370520</wp:posOffset>
            </wp:positionH>
            <wp:positionV relativeFrom="paragraph">
              <wp:posOffset>187738</wp:posOffset>
            </wp:positionV>
            <wp:extent cx="3082925" cy="2491021"/>
            <wp:effectExtent l="0" t="0" r="3175" b="508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796" b="45280"/>
                    <a:stretch/>
                  </pic:blipFill>
                  <pic:spPr bwMode="auto">
                    <a:xfrm>
                      <a:off x="0" y="0"/>
                      <a:ext cx="3089197" cy="249608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C1A8A2A" w14:textId="789D7353" w:rsidR="00D6595F" w:rsidRDefault="00D6595F" w:rsidP="003A2123">
      <w:pPr>
        <w:pStyle w:val="Heading5"/>
        <w:rPr>
          <w:lang w:eastAsia="en-GB"/>
        </w:rPr>
      </w:pPr>
      <w:r>
        <w:rPr>
          <w:lang w:eastAsia="en-GB"/>
        </w:rPr>
        <w:br w:type="page"/>
      </w:r>
    </w:p>
    <w:p w14:paraId="3266B1A6" w14:textId="61AF15B6" w:rsidR="005A366C" w:rsidRDefault="005A366C" w:rsidP="005A366C">
      <w:pPr>
        <w:pStyle w:val="Heading2"/>
        <w:rPr>
          <w:lang w:eastAsia="en-GB"/>
        </w:rPr>
      </w:pPr>
      <w:r>
        <w:rPr>
          <w:lang w:eastAsia="en-GB"/>
        </w:rPr>
        <w:lastRenderedPageBreak/>
        <w:t>Task 3 – Initial</w:t>
      </w:r>
      <w:r w:rsidR="00CE7469">
        <w:rPr>
          <w:lang w:eastAsia="en-GB"/>
        </w:rPr>
        <w:t xml:space="preserve"> Webpage</w:t>
      </w:r>
      <w:r>
        <w:rPr>
          <w:lang w:eastAsia="en-GB"/>
        </w:rPr>
        <w:t xml:space="preserve"> Design</w:t>
      </w:r>
    </w:p>
    <w:p w14:paraId="14E0BF29" w14:textId="6C8C94FD" w:rsidR="00C43FB1" w:rsidRPr="00C43FB1" w:rsidRDefault="00C43FB1" w:rsidP="00C43FB1">
      <w:pPr>
        <w:pStyle w:val="Heading3"/>
        <w:rPr>
          <w:lang w:eastAsia="en-GB"/>
        </w:rPr>
      </w:pPr>
      <w:r>
        <w:rPr>
          <w:lang w:eastAsia="en-GB"/>
        </w:rPr>
        <w:t xml:space="preserve">Design Inspiration </w:t>
      </w:r>
    </w:p>
    <w:p w14:paraId="5032959B" w14:textId="3FDECEC4" w:rsidR="00C43FB1" w:rsidRDefault="00B9257B" w:rsidP="00A3274E">
      <w:pPr>
        <w:rPr>
          <w:lang w:eastAsia="en-GB"/>
        </w:rPr>
      </w:pPr>
      <w:r>
        <w:rPr>
          <w:lang w:eastAsia="en-GB"/>
        </w:rPr>
        <w:t>Now that I have a specification, I have been able to build upon what I found i</w:t>
      </w:r>
      <w:r w:rsidR="009027E4">
        <w:rPr>
          <w:lang w:eastAsia="en-GB"/>
        </w:rPr>
        <w:t xml:space="preserve">n the previous </w:t>
      </w:r>
      <w:r>
        <w:rPr>
          <w:lang w:eastAsia="en-GB"/>
        </w:rPr>
        <w:t>tasks with regards to inspiration.  With this week’s task I have been able to find some sites which offer design inspiration.</w:t>
      </w:r>
      <w:r w:rsidR="00A3274E">
        <w:rPr>
          <w:lang w:eastAsia="en-GB"/>
        </w:rPr>
        <w:t xml:space="preserve">  </w:t>
      </w:r>
      <w:r w:rsidR="00A3274E">
        <w:rPr>
          <w:lang w:eastAsia="en-GB"/>
        </w:rPr>
        <w:t>Here they are with my thoughts about each of them, with bullet points for what inspiration</w:t>
      </w:r>
      <w:r w:rsidR="00A3274E">
        <w:rPr>
          <w:lang w:eastAsia="en-GB"/>
        </w:rPr>
        <w:t xml:space="preserve"> for design that</w:t>
      </w:r>
      <w:r w:rsidR="00A3274E">
        <w:rPr>
          <w:lang w:eastAsia="en-GB"/>
        </w:rPr>
        <w:t xml:space="preserve"> I took:</w:t>
      </w:r>
    </w:p>
    <w:p w14:paraId="04BFB133" w14:textId="10971543" w:rsidR="00155317" w:rsidRDefault="006C7E45" w:rsidP="00A3274E">
      <w:pPr>
        <w:rPr>
          <w:lang w:eastAsia="en-GB"/>
        </w:rPr>
      </w:pPr>
      <w:r>
        <w:rPr>
          <w:noProof/>
        </w:rPr>
        <w:drawing>
          <wp:anchor distT="0" distB="0" distL="114300" distR="114300" simplePos="0" relativeHeight="251693056" behindDoc="0" locked="0" layoutInCell="1" allowOverlap="1" wp14:anchorId="2A277004" wp14:editId="2374CD07">
            <wp:simplePos x="0" y="0"/>
            <wp:positionH relativeFrom="column">
              <wp:posOffset>0</wp:posOffset>
            </wp:positionH>
            <wp:positionV relativeFrom="paragraph">
              <wp:posOffset>170815</wp:posOffset>
            </wp:positionV>
            <wp:extent cx="2716530" cy="1762760"/>
            <wp:effectExtent l="0" t="0" r="7620" b="889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16530" cy="1762760"/>
                    </a:xfrm>
                    <a:prstGeom prst="rect">
                      <a:avLst/>
                    </a:prstGeom>
                  </pic:spPr>
                </pic:pic>
              </a:graphicData>
            </a:graphic>
            <wp14:sizeRelH relativeFrom="margin">
              <wp14:pctWidth>0</wp14:pctWidth>
            </wp14:sizeRelH>
            <wp14:sizeRelV relativeFrom="margin">
              <wp14:pctHeight>0</wp14:pctHeight>
            </wp14:sizeRelV>
          </wp:anchor>
        </w:drawing>
      </w:r>
    </w:p>
    <w:p w14:paraId="107A83C1" w14:textId="4174BE7D" w:rsidR="00CE7469" w:rsidRPr="00155317" w:rsidRDefault="00155317" w:rsidP="00C43FB1">
      <w:pPr>
        <w:pStyle w:val="Heading4"/>
        <w:rPr>
          <w:lang w:eastAsia="en-GB"/>
        </w:rPr>
      </w:pPr>
      <w:hyperlink r:id="rId34" w:history="1">
        <w:r w:rsidRPr="00155317">
          <w:rPr>
            <w:rStyle w:val="Hyperlink"/>
            <w:b/>
            <w:i w:val="0"/>
            <w:lang w:eastAsia="en-GB"/>
          </w:rPr>
          <w:t>http://anaenders.com/</w:t>
        </w:r>
      </w:hyperlink>
      <w:r w:rsidRPr="00155317">
        <w:rPr>
          <w:lang w:eastAsia="en-GB"/>
        </w:rPr>
        <w:t xml:space="preserve"> </w:t>
      </w:r>
    </w:p>
    <w:p w14:paraId="3255DCE0" w14:textId="08568060" w:rsidR="006C7E45" w:rsidRDefault="006C7E45" w:rsidP="00CE7469">
      <w:pPr>
        <w:rPr>
          <w:lang w:eastAsia="en-GB"/>
        </w:rPr>
      </w:pPr>
      <w:r>
        <w:rPr>
          <w:lang w:eastAsia="en-GB"/>
        </w:rPr>
        <w:t>Another personal website which has given me great design inspiration. With clear design to the various sections have taken inspiration from the site</w:t>
      </w:r>
    </w:p>
    <w:p w14:paraId="34ECD8B3" w14:textId="098A66A1" w:rsidR="00F123A5" w:rsidRDefault="006C7E45" w:rsidP="006C7E45">
      <w:pPr>
        <w:pStyle w:val="ListParagraph"/>
        <w:numPr>
          <w:ilvl w:val="0"/>
          <w:numId w:val="34"/>
        </w:numPr>
        <w:rPr>
          <w:lang w:eastAsia="en-GB"/>
        </w:rPr>
      </w:pPr>
      <w:r>
        <w:rPr>
          <w:noProof/>
          <w:lang w:eastAsia="en-GB"/>
        </w:rPr>
        <mc:AlternateContent>
          <mc:Choice Requires="wps">
            <w:drawing>
              <wp:anchor distT="0" distB="0" distL="114300" distR="114300" simplePos="0" relativeHeight="251704320" behindDoc="0" locked="0" layoutInCell="1" allowOverlap="1" wp14:anchorId="3A438F19" wp14:editId="31F6C842">
                <wp:simplePos x="0" y="0"/>
                <wp:positionH relativeFrom="column">
                  <wp:posOffset>1550821</wp:posOffset>
                </wp:positionH>
                <wp:positionV relativeFrom="paragraph">
                  <wp:posOffset>42798</wp:posOffset>
                </wp:positionV>
                <wp:extent cx="1221410" cy="45719"/>
                <wp:effectExtent l="38100" t="38100" r="17145" b="50165"/>
                <wp:wrapNone/>
                <wp:docPr id="36" name="Connector: Curved 36"/>
                <wp:cNvGraphicFramePr/>
                <a:graphic xmlns:a="http://schemas.openxmlformats.org/drawingml/2006/main">
                  <a:graphicData uri="http://schemas.microsoft.com/office/word/2010/wordprocessingShape">
                    <wps:wsp>
                      <wps:cNvCnPr/>
                      <wps:spPr>
                        <a:xfrm flipH="1" flipV="1">
                          <a:off x="0" y="0"/>
                          <a:ext cx="1221410" cy="45719"/>
                        </a:xfrm>
                        <a:prstGeom prst="curvedConnector3">
                          <a:avLst>
                            <a:gd name="adj1" fmla="val 98734"/>
                          </a:avLst>
                        </a:prstGeom>
                        <a:ln>
                          <a:solidFill>
                            <a:schemeClr val="accent1">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C2B63C" id="Connector: Curved 36" o:spid="_x0000_s1026" type="#_x0000_t38" style="position:absolute;margin-left:122.1pt;margin-top:3.35pt;width:96.15pt;height:3.6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" adj="21327" strokecolor="#9cc2e5 [1940]" strokeweight="1pt">
                <v:stroke endarrow="block" joinstyle="miter"/>
              </v:shape>
            </w:pict>
          </mc:Fallback>
        </mc:AlternateContent>
      </w:r>
      <w:r w:rsidRPr="006C7E45">
        <w:rPr>
          <w:lang w:eastAsia="en-GB"/>
        </w:rPr>
        <w:t xml:space="preserve">I </w:t>
      </w:r>
      <w:r w:rsidRPr="006C7E45">
        <w:rPr>
          <w:highlight w:val="yellow"/>
          <w:lang w:eastAsia="en-GB"/>
        </w:rPr>
        <w:t>quite like the pronounced ‘Work’ &amp; ‘Fun’ titles to each section for this site initial site.</w:t>
      </w:r>
    </w:p>
    <w:p w14:paraId="55E73F3E" w14:textId="7987A8A1" w:rsidR="006C7E45" w:rsidRPr="006C7E45" w:rsidRDefault="006C7E45" w:rsidP="006C7E45">
      <w:pPr>
        <w:pStyle w:val="ListParagraph"/>
        <w:numPr>
          <w:ilvl w:val="0"/>
          <w:numId w:val="34"/>
        </w:numPr>
        <w:rPr>
          <w:lang w:eastAsia="en-GB"/>
        </w:rPr>
      </w:pPr>
      <w:r>
        <w:rPr>
          <w:noProof/>
          <w:lang w:eastAsia="en-GB"/>
        </w:rPr>
        <mc:AlternateContent>
          <mc:Choice Requires="wps">
            <w:drawing>
              <wp:anchor distT="0" distB="0" distL="114300" distR="114300" simplePos="0" relativeHeight="251706368" behindDoc="0" locked="0" layoutInCell="1" allowOverlap="1" wp14:anchorId="750A3124" wp14:editId="02351A43">
                <wp:simplePos x="0" y="0"/>
                <wp:positionH relativeFrom="column">
                  <wp:posOffset>2260396</wp:posOffset>
                </wp:positionH>
                <wp:positionV relativeFrom="paragraph">
                  <wp:posOffset>89510</wp:posOffset>
                </wp:positionV>
                <wp:extent cx="506501" cy="359156"/>
                <wp:effectExtent l="57150" t="0" r="27305" b="60325"/>
                <wp:wrapNone/>
                <wp:docPr id="37" name="Connector: Curved 37"/>
                <wp:cNvGraphicFramePr/>
                <a:graphic xmlns:a="http://schemas.openxmlformats.org/drawingml/2006/main">
                  <a:graphicData uri="http://schemas.microsoft.com/office/word/2010/wordprocessingShape">
                    <wps:wsp>
                      <wps:cNvCnPr/>
                      <wps:spPr>
                        <a:xfrm flipH="1">
                          <a:off x="0" y="0"/>
                          <a:ext cx="506501" cy="359156"/>
                        </a:xfrm>
                        <a:prstGeom prst="curvedConnector3">
                          <a:avLst>
                            <a:gd name="adj1" fmla="val 98734"/>
                          </a:avLst>
                        </a:prstGeom>
                        <a:ln>
                          <a:solidFill>
                            <a:schemeClr val="accent1">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46F159" id="Connector: Curved 37" o:spid="_x0000_s1026" type="#_x0000_t38" style="position:absolute;margin-left:178pt;margin-top:7.05pt;width:39.9pt;height:28.3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" adj="21327" strokecolor="#9cc2e5 [1940]" strokeweight="1pt">
                <v:stroke endarrow="block" joinstyle="miter"/>
              </v:shape>
            </w:pict>
          </mc:Fallback>
        </mc:AlternateContent>
      </w:r>
      <w:r>
        <w:rPr>
          <w:lang w:eastAsia="en-GB"/>
        </w:rPr>
        <w:t xml:space="preserve">The line separators from each section to section keep the structure very clear. </w:t>
      </w:r>
    </w:p>
    <w:p w14:paraId="6C95F571" w14:textId="0388100A" w:rsidR="00F123A5" w:rsidRDefault="00F123A5" w:rsidP="00CE7469">
      <w:pPr>
        <w:rPr>
          <w:lang w:eastAsia="en-GB"/>
        </w:rPr>
      </w:pPr>
    </w:p>
    <w:p w14:paraId="1F9C794C" w14:textId="37736906" w:rsidR="006C7E45" w:rsidRDefault="006C7E45" w:rsidP="00CE7469">
      <w:pPr>
        <w:rPr>
          <w:lang w:eastAsia="en-GB"/>
        </w:rPr>
      </w:pPr>
    </w:p>
    <w:p w14:paraId="281F0EFD" w14:textId="779B2A5C" w:rsidR="006C7E45" w:rsidRDefault="006C7E45" w:rsidP="00CE7469">
      <w:pPr>
        <w:rPr>
          <w:lang w:eastAsia="en-GB"/>
        </w:rPr>
      </w:pPr>
    </w:p>
    <w:p w14:paraId="629E0AF1" w14:textId="6FD22E31" w:rsidR="006C7E45" w:rsidRDefault="006C7E45" w:rsidP="00C43FB1">
      <w:pPr>
        <w:pStyle w:val="Heading4"/>
        <w:rPr>
          <w:lang w:eastAsia="en-GB"/>
        </w:rPr>
      </w:pPr>
      <w:r>
        <w:rPr>
          <w:noProof/>
          <w:lang w:eastAsia="en-GB"/>
        </w:rPr>
        <mc:AlternateContent>
          <mc:Choice Requires="wps">
            <w:drawing>
              <wp:anchor distT="0" distB="0" distL="114300" distR="114300" simplePos="0" relativeHeight="251700224" behindDoc="0" locked="0" layoutInCell="1" allowOverlap="1" wp14:anchorId="71750F33" wp14:editId="36F83AFD">
                <wp:simplePos x="0" y="0"/>
                <wp:positionH relativeFrom="column">
                  <wp:posOffset>2128722</wp:posOffset>
                </wp:positionH>
                <wp:positionV relativeFrom="paragraph">
                  <wp:posOffset>151105</wp:posOffset>
                </wp:positionV>
                <wp:extent cx="587578" cy="592404"/>
                <wp:effectExtent l="38100" t="38100" r="22225" b="36830"/>
                <wp:wrapNone/>
                <wp:docPr id="34" name="Connector: Curved 34"/>
                <wp:cNvGraphicFramePr/>
                <a:graphic xmlns:a="http://schemas.openxmlformats.org/drawingml/2006/main">
                  <a:graphicData uri="http://schemas.microsoft.com/office/word/2010/wordprocessingShape">
                    <wps:wsp>
                      <wps:cNvCnPr/>
                      <wps:spPr>
                        <a:xfrm flipH="1" flipV="1">
                          <a:off x="0" y="0"/>
                          <a:ext cx="587578" cy="592404"/>
                        </a:xfrm>
                        <a:prstGeom prst="curvedConnector3">
                          <a:avLst>
                            <a:gd name="adj1" fmla="val 98734"/>
                          </a:avLst>
                        </a:prstGeom>
                        <a:ln>
                          <a:solidFill>
                            <a:schemeClr val="accent1">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5FE2F" id="Connector: Curved 34" o:spid="_x0000_s1026" type="#_x0000_t38" style="position:absolute;margin-left:167.6pt;margin-top:11.9pt;width:46.25pt;height:46.6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" adj="21327" strokecolor="#9cc2e5 [1940]" strokeweight="1pt">
                <v:stroke endarrow="block" joinstyle="miter"/>
              </v:shape>
            </w:pict>
          </mc:Fallback>
        </mc:AlternateContent>
      </w:r>
      <w:r w:rsidRPr="006C7E45">
        <w:rPr>
          <w:noProof/>
        </w:rPr>
        <w:drawing>
          <wp:anchor distT="0" distB="0" distL="114300" distR="114300" simplePos="0" relativeHeight="251694080" behindDoc="0" locked="0" layoutInCell="1" allowOverlap="1" wp14:anchorId="3E89D5B4" wp14:editId="6C57A962">
            <wp:simplePos x="0" y="0"/>
            <wp:positionH relativeFrom="column">
              <wp:posOffset>0</wp:posOffset>
            </wp:positionH>
            <wp:positionV relativeFrom="paragraph">
              <wp:posOffset>-2515</wp:posOffset>
            </wp:positionV>
            <wp:extent cx="2702456" cy="1631290"/>
            <wp:effectExtent l="0" t="0" r="3175" b="762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702456" cy="1631290"/>
                    </a:xfrm>
                    <a:prstGeom prst="rect">
                      <a:avLst/>
                    </a:prstGeom>
                  </pic:spPr>
                </pic:pic>
              </a:graphicData>
            </a:graphic>
          </wp:anchor>
        </w:drawing>
      </w:r>
      <w:hyperlink r:id="rId36" w:history="1">
        <w:r w:rsidRPr="00D94317">
          <w:rPr>
            <w:rStyle w:val="Hyperlink"/>
            <w:b/>
            <w:lang w:eastAsia="en-GB"/>
          </w:rPr>
          <w:t>https://www.devonstank.com/</w:t>
        </w:r>
      </w:hyperlink>
      <w:r>
        <w:rPr>
          <w:lang w:eastAsia="en-GB"/>
        </w:rPr>
        <w:t xml:space="preserve"> </w:t>
      </w:r>
    </w:p>
    <w:p w14:paraId="5103C11B" w14:textId="3F2A4777" w:rsidR="006C7E45" w:rsidRDefault="006C7E45" w:rsidP="00CE7469">
      <w:pPr>
        <w:rPr>
          <w:lang w:eastAsia="en-GB"/>
        </w:rPr>
      </w:pPr>
      <w:r>
        <w:rPr>
          <w:lang w:eastAsia="en-GB"/>
        </w:rPr>
        <w:t xml:space="preserve">This single scrolling site for a web developer has a </w:t>
      </w:r>
      <w:proofErr w:type="gramStart"/>
      <w:r w:rsidR="00FB7F90">
        <w:rPr>
          <w:lang w:eastAsia="en-GB"/>
        </w:rPr>
        <w:t>really</w:t>
      </w:r>
      <w:r>
        <w:rPr>
          <w:lang w:eastAsia="en-GB"/>
        </w:rPr>
        <w:t xml:space="preserve"> nice</w:t>
      </w:r>
      <w:proofErr w:type="gramEnd"/>
      <w:r>
        <w:rPr>
          <w:lang w:eastAsia="en-GB"/>
        </w:rPr>
        <w:t xml:space="preserve"> style and design to it.  </w:t>
      </w:r>
      <w:proofErr w:type="gramStart"/>
      <w:r>
        <w:rPr>
          <w:lang w:eastAsia="en-GB"/>
        </w:rPr>
        <w:t>Again</w:t>
      </w:r>
      <w:proofErr w:type="gramEnd"/>
      <w:r>
        <w:rPr>
          <w:lang w:eastAsia="en-GB"/>
        </w:rPr>
        <w:t xml:space="preserve"> as a single page site, the screen shot does not do the site justice.</w:t>
      </w:r>
    </w:p>
    <w:p w14:paraId="66D178BE" w14:textId="3696D230" w:rsidR="006C7E45" w:rsidRDefault="006C7E45" w:rsidP="006C7E45">
      <w:pPr>
        <w:pStyle w:val="ListParagraph"/>
        <w:numPr>
          <w:ilvl w:val="0"/>
          <w:numId w:val="35"/>
        </w:numPr>
        <w:rPr>
          <w:lang w:eastAsia="en-GB"/>
        </w:rPr>
      </w:pPr>
      <w:r>
        <w:rPr>
          <w:lang w:eastAsia="en-GB"/>
        </w:rPr>
        <w:t xml:space="preserve">The </w:t>
      </w:r>
      <w:proofErr w:type="gramStart"/>
      <w:r>
        <w:rPr>
          <w:lang w:eastAsia="en-GB"/>
        </w:rPr>
        <w:t>clear cut</w:t>
      </w:r>
      <w:proofErr w:type="gramEnd"/>
      <w:r>
        <w:rPr>
          <w:lang w:eastAsia="en-GB"/>
        </w:rPr>
        <w:t xml:space="preserve"> header menu is very nice design! As on hover </w:t>
      </w:r>
      <w:r w:rsidRPr="006C7E45">
        <w:rPr>
          <w:highlight w:val="yellow"/>
          <w:lang w:eastAsia="en-GB"/>
        </w:rPr>
        <w:t>the section I am interested in clicking</w:t>
      </w:r>
      <w:r>
        <w:rPr>
          <w:highlight w:val="yellow"/>
          <w:lang w:eastAsia="en-GB"/>
        </w:rPr>
        <w:t xml:space="preserve"> is highlighted</w:t>
      </w:r>
      <w:r w:rsidRPr="006C7E45">
        <w:rPr>
          <w:highlight w:val="yellow"/>
          <w:lang w:eastAsia="en-GB"/>
        </w:rPr>
        <w:t xml:space="preserve"> – good emphasis.</w:t>
      </w:r>
    </w:p>
    <w:p w14:paraId="3D194CF0" w14:textId="530A5294" w:rsidR="006C7E45" w:rsidRDefault="006C7E45" w:rsidP="006C7E45">
      <w:pPr>
        <w:pStyle w:val="ListParagraph"/>
        <w:numPr>
          <w:ilvl w:val="0"/>
          <w:numId w:val="35"/>
        </w:numPr>
        <w:rPr>
          <w:lang w:eastAsia="en-GB"/>
        </w:rPr>
      </w:pPr>
      <w:r>
        <w:rPr>
          <w:noProof/>
          <w:lang w:eastAsia="en-GB"/>
        </w:rPr>
        <mc:AlternateContent>
          <mc:Choice Requires="wps">
            <w:drawing>
              <wp:anchor distT="0" distB="0" distL="114300" distR="114300" simplePos="0" relativeHeight="251702272" behindDoc="0" locked="0" layoutInCell="1" allowOverlap="1" wp14:anchorId="6DCD5F7A" wp14:editId="0B55D9D6">
                <wp:simplePos x="0" y="0"/>
                <wp:positionH relativeFrom="column">
                  <wp:posOffset>1909266</wp:posOffset>
                </wp:positionH>
                <wp:positionV relativeFrom="paragraph">
                  <wp:posOffset>83845</wp:posOffset>
                </wp:positionV>
                <wp:extent cx="863194" cy="299466"/>
                <wp:effectExtent l="57150" t="0" r="13335" b="62865"/>
                <wp:wrapNone/>
                <wp:docPr id="35" name="Connector: Curved 35"/>
                <wp:cNvGraphicFramePr/>
                <a:graphic xmlns:a="http://schemas.openxmlformats.org/drawingml/2006/main">
                  <a:graphicData uri="http://schemas.microsoft.com/office/word/2010/wordprocessingShape">
                    <wps:wsp>
                      <wps:cNvCnPr/>
                      <wps:spPr>
                        <a:xfrm flipH="1">
                          <a:off x="0" y="0"/>
                          <a:ext cx="863194" cy="299466"/>
                        </a:xfrm>
                        <a:prstGeom prst="curvedConnector3">
                          <a:avLst>
                            <a:gd name="adj1" fmla="val 99143"/>
                          </a:avLst>
                        </a:prstGeom>
                        <a:ln>
                          <a:solidFill>
                            <a:schemeClr val="accent1">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6BDF2E" id="Connector: Curved 35" o:spid="_x0000_s1026" type="#_x0000_t38" style="position:absolute;margin-left:150.35pt;margin-top:6.6pt;width:67.95pt;height:23.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" adj="21415" strokecolor="#9cc2e5 [1940]" strokeweight="1pt">
                <v:stroke endarrow="block" joinstyle="miter"/>
              </v:shape>
            </w:pict>
          </mc:Fallback>
        </mc:AlternateContent>
      </w:r>
      <w:r>
        <w:rPr>
          <w:lang w:eastAsia="en-GB"/>
        </w:rPr>
        <w:t>The selections below are well structured with icons that I think are well designed!</w:t>
      </w:r>
    </w:p>
    <w:p w14:paraId="3001985B" w14:textId="058CFE94" w:rsidR="006C7E45" w:rsidRDefault="006C7E45" w:rsidP="006C7E45">
      <w:pPr>
        <w:rPr>
          <w:lang w:eastAsia="en-GB"/>
        </w:rPr>
      </w:pPr>
    </w:p>
    <w:p w14:paraId="54C16C55" w14:textId="57F33A8F" w:rsidR="006C7E45" w:rsidRPr="0061249A" w:rsidRDefault="006C7E45" w:rsidP="00C43FB1">
      <w:pPr>
        <w:pStyle w:val="Heading4"/>
        <w:rPr>
          <w:lang w:eastAsia="en-GB"/>
        </w:rPr>
      </w:pPr>
      <w:r>
        <w:rPr>
          <w:noProof/>
          <w:lang w:eastAsia="en-GB"/>
        </w:rPr>
        <mc:AlternateContent>
          <mc:Choice Requires="wps">
            <w:drawing>
              <wp:anchor distT="0" distB="0" distL="114300" distR="114300" simplePos="0" relativeHeight="251697152" behindDoc="0" locked="0" layoutInCell="1" allowOverlap="1" wp14:anchorId="1B980EB5" wp14:editId="7D4733E5">
                <wp:simplePos x="0" y="0"/>
                <wp:positionH relativeFrom="column">
                  <wp:posOffset>1755648</wp:posOffset>
                </wp:positionH>
                <wp:positionV relativeFrom="paragraph">
                  <wp:posOffset>92049</wp:posOffset>
                </wp:positionV>
                <wp:extent cx="960628" cy="1009371"/>
                <wp:effectExtent l="0" t="57150" r="11430" b="19685"/>
                <wp:wrapNone/>
                <wp:docPr id="31" name="Connector: Curved 31"/>
                <wp:cNvGraphicFramePr/>
                <a:graphic xmlns:a="http://schemas.openxmlformats.org/drawingml/2006/main">
                  <a:graphicData uri="http://schemas.microsoft.com/office/word/2010/wordprocessingShape">
                    <wps:wsp>
                      <wps:cNvCnPr/>
                      <wps:spPr>
                        <a:xfrm flipH="1" flipV="1">
                          <a:off x="0" y="0"/>
                          <a:ext cx="960628" cy="1009371"/>
                        </a:xfrm>
                        <a:prstGeom prst="curvedConnector3">
                          <a:avLst>
                            <a:gd name="adj1" fmla="val 20308"/>
                          </a:avLst>
                        </a:prstGeom>
                        <a:ln>
                          <a:solidFill>
                            <a:schemeClr val="accent1">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9B38BA" id="Connector: Curved 31" o:spid="_x0000_s1026" type="#_x0000_t38" style="position:absolute;margin-left:138.25pt;margin-top:7.25pt;width:75.65pt;height:79.5pt;flip:x 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" adj="4387" strokecolor="#9cc2e5 [1940]" strokeweight="1pt">
                <v:stroke endarrow="block" joinstyle="miter"/>
              </v:shape>
            </w:pict>
          </mc:Fallback>
        </mc:AlternateContent>
      </w:r>
      <w:r>
        <w:rPr>
          <w:noProof/>
        </w:rPr>
        <w:drawing>
          <wp:anchor distT="0" distB="0" distL="114300" distR="114300" simplePos="0" relativeHeight="251696128" behindDoc="0" locked="0" layoutInCell="1" allowOverlap="1" wp14:anchorId="4455830A" wp14:editId="0C1D0EBD">
            <wp:simplePos x="0" y="0"/>
            <wp:positionH relativeFrom="column">
              <wp:posOffset>6985</wp:posOffset>
            </wp:positionH>
            <wp:positionV relativeFrom="paragraph">
              <wp:posOffset>47625</wp:posOffset>
            </wp:positionV>
            <wp:extent cx="2691130" cy="145542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691130" cy="1455420"/>
                    </a:xfrm>
                    <a:prstGeom prst="rect">
                      <a:avLst/>
                    </a:prstGeom>
                    <a:ln>
                      <a:noFill/>
                    </a:ln>
                    <a:effectLst/>
                  </pic:spPr>
                </pic:pic>
              </a:graphicData>
            </a:graphic>
            <wp14:sizeRelH relativeFrom="margin">
              <wp14:pctWidth>0</wp14:pctWidth>
            </wp14:sizeRelH>
            <wp14:sizeRelV relativeFrom="margin">
              <wp14:pctHeight>0</wp14:pctHeight>
            </wp14:sizeRelV>
          </wp:anchor>
        </w:drawing>
      </w:r>
      <w:hyperlink r:id="rId38" w:history="1">
        <w:r w:rsidRPr="0061249A">
          <w:rPr>
            <w:rStyle w:val="Hyperlink"/>
            <w:b/>
            <w:i w:val="0"/>
            <w:lang w:eastAsia="en-GB"/>
          </w:rPr>
          <w:t>http://hugo</w:t>
        </w:r>
        <w:r w:rsidRPr="0061249A">
          <w:rPr>
            <w:rStyle w:val="Hyperlink"/>
            <w:b/>
            <w:i w:val="0"/>
            <w:lang w:eastAsia="en-GB"/>
          </w:rPr>
          <w:t>.</w:t>
        </w:r>
        <w:r w:rsidRPr="0061249A">
          <w:rPr>
            <w:rStyle w:val="Hyperlink"/>
            <w:b/>
            <w:i w:val="0"/>
            <w:lang w:eastAsia="en-GB"/>
          </w:rPr>
          <w:t>fyi/</w:t>
        </w:r>
      </w:hyperlink>
      <w:r w:rsidRPr="0061249A">
        <w:rPr>
          <w:lang w:eastAsia="en-GB"/>
        </w:rPr>
        <w:t xml:space="preserve"> </w:t>
      </w:r>
    </w:p>
    <w:p w14:paraId="1B65E095" w14:textId="7DE12E0A" w:rsidR="006C7E45" w:rsidRDefault="006C7E45" w:rsidP="006C7E45">
      <w:pPr>
        <w:rPr>
          <w:lang w:eastAsia="en-GB"/>
        </w:rPr>
      </w:pPr>
      <w:r>
        <w:rPr>
          <w:lang w:eastAsia="en-GB"/>
        </w:rPr>
        <w:t>Back to this s</w:t>
      </w:r>
      <w:r>
        <w:rPr>
          <w:lang w:eastAsia="en-GB"/>
        </w:rPr>
        <w:t>ingle page</w:t>
      </w:r>
      <w:r>
        <w:rPr>
          <w:lang w:eastAsia="en-GB"/>
        </w:rPr>
        <w:t xml:space="preserve"> which I visited in task two.</w:t>
      </w:r>
      <w:r>
        <w:rPr>
          <w:lang w:eastAsia="en-GB"/>
        </w:rPr>
        <w:t xml:space="preserve">  As a game programmer his site is very well suited to the project for Colin and his required profile page</w:t>
      </w:r>
      <w:r>
        <w:rPr>
          <w:lang w:eastAsia="en-GB"/>
        </w:rPr>
        <w:t xml:space="preserve"> for displaying information.  But it also has some very nice design elements</w:t>
      </w:r>
    </w:p>
    <w:p w14:paraId="2E657697" w14:textId="17EED60D" w:rsidR="006C7E45" w:rsidRPr="001C3F0A" w:rsidRDefault="006C7E45" w:rsidP="006C7E45">
      <w:pPr>
        <w:pStyle w:val="ListParagraph"/>
        <w:numPr>
          <w:ilvl w:val="0"/>
          <w:numId w:val="30"/>
        </w:numPr>
        <w:rPr>
          <w:sz w:val="20"/>
          <w:lang w:eastAsia="en-GB"/>
        </w:rPr>
      </w:pPr>
      <w:r w:rsidRPr="001C3F0A">
        <w:rPr>
          <w:noProof/>
          <w:lang w:eastAsia="en-GB"/>
        </w:rPr>
        <mc:AlternateContent>
          <mc:Choice Requires="wps">
            <w:drawing>
              <wp:anchor distT="0" distB="0" distL="114300" distR="114300" simplePos="0" relativeHeight="251698176" behindDoc="0" locked="0" layoutInCell="1" allowOverlap="1" wp14:anchorId="17A53547" wp14:editId="12A6E93D">
                <wp:simplePos x="0" y="0"/>
                <wp:positionH relativeFrom="column">
                  <wp:posOffset>1755648</wp:posOffset>
                </wp:positionH>
                <wp:positionV relativeFrom="paragraph">
                  <wp:posOffset>173025</wp:posOffset>
                </wp:positionV>
                <wp:extent cx="960526" cy="212141"/>
                <wp:effectExtent l="0" t="76200" r="11430" b="35560"/>
                <wp:wrapNone/>
                <wp:docPr id="32" name="Connector: Curved 32"/>
                <wp:cNvGraphicFramePr/>
                <a:graphic xmlns:a="http://schemas.openxmlformats.org/drawingml/2006/main">
                  <a:graphicData uri="http://schemas.microsoft.com/office/word/2010/wordprocessingShape">
                    <wps:wsp>
                      <wps:cNvCnPr/>
                      <wps:spPr>
                        <a:xfrm flipH="1" flipV="1">
                          <a:off x="0" y="0"/>
                          <a:ext cx="960526" cy="212141"/>
                        </a:xfrm>
                        <a:prstGeom prst="curvedConnector3">
                          <a:avLst>
                            <a:gd name="adj1" fmla="val 15098"/>
                          </a:avLst>
                        </a:prstGeom>
                        <a:ln>
                          <a:solidFill>
                            <a:schemeClr val="accent1">
                              <a:lumMod val="60000"/>
                              <a:lumOff val="4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5B6C7F" id="Connector: Curved 32" o:spid="_x0000_s1026" type="#_x0000_t38" style="position:absolute;margin-left:138.25pt;margin-top:13.6pt;width:75.65pt;height:16.7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" adj="3261" strokecolor="#9cc2e5 [1940]" strokeweight="1pt">
                <v:stroke endarrow="block" joinstyle="miter"/>
              </v:shape>
            </w:pict>
          </mc:Fallback>
        </mc:AlternateContent>
      </w:r>
      <w:r>
        <w:rPr>
          <w:sz w:val="20"/>
          <w:lang w:eastAsia="en-GB"/>
        </w:rPr>
        <w:t xml:space="preserve">For navigation the site is structured well with very </w:t>
      </w:r>
      <w:r w:rsidR="00FB7F90">
        <w:rPr>
          <w:sz w:val="20"/>
          <w:lang w:eastAsia="en-GB"/>
        </w:rPr>
        <w:t>clear</w:t>
      </w:r>
      <w:r>
        <w:rPr>
          <w:sz w:val="20"/>
          <w:lang w:eastAsia="en-GB"/>
        </w:rPr>
        <w:t xml:space="preserve"> menu options</w:t>
      </w:r>
      <w:r w:rsidRPr="001C3F0A">
        <w:rPr>
          <w:sz w:val="20"/>
          <w:lang w:eastAsia="en-GB"/>
        </w:rPr>
        <w:t xml:space="preserve"> </w:t>
      </w:r>
    </w:p>
    <w:p w14:paraId="05835D1F" w14:textId="20F04767" w:rsidR="006C7E45" w:rsidRPr="006C7E45" w:rsidRDefault="006C7E45" w:rsidP="006C7E45">
      <w:pPr>
        <w:pStyle w:val="ListParagraph"/>
        <w:numPr>
          <w:ilvl w:val="1"/>
          <w:numId w:val="30"/>
        </w:numPr>
        <w:ind w:left="4395" w:hanging="589"/>
        <w:rPr>
          <w:sz w:val="20"/>
          <w:highlight w:val="yellow"/>
          <w:lang w:eastAsia="en-GB"/>
        </w:rPr>
      </w:pPr>
      <w:r w:rsidRPr="001C3F0A">
        <w:rPr>
          <w:sz w:val="20"/>
          <w:lang w:eastAsia="en-GB"/>
        </w:rPr>
        <w:t>Additionally, I have taken inspiration for</w:t>
      </w:r>
      <w:r>
        <w:rPr>
          <w:sz w:val="20"/>
          <w:lang w:eastAsia="en-GB"/>
        </w:rPr>
        <w:t xml:space="preserve"> the design of </w:t>
      </w:r>
      <w:r w:rsidRPr="001C3F0A">
        <w:rPr>
          <w:sz w:val="20"/>
          <w:lang w:eastAsia="en-GB"/>
        </w:rPr>
        <w:t xml:space="preserve">how his </w:t>
      </w:r>
      <w:r w:rsidRPr="006C7E45">
        <w:rPr>
          <w:sz w:val="20"/>
          <w:highlight w:val="yellow"/>
          <w:lang w:eastAsia="en-GB"/>
        </w:rPr>
        <w:t xml:space="preserve">prior work </w:t>
      </w:r>
      <w:r>
        <w:rPr>
          <w:sz w:val="20"/>
          <w:highlight w:val="yellow"/>
          <w:lang w:eastAsia="en-GB"/>
        </w:rPr>
        <w:t>&amp;</w:t>
      </w:r>
      <w:r w:rsidRPr="006C7E45">
        <w:rPr>
          <w:sz w:val="20"/>
          <w:highlight w:val="yellow"/>
          <w:lang w:eastAsia="en-GB"/>
        </w:rPr>
        <w:t xml:space="preserve"> projects have been displayed in the </w:t>
      </w:r>
      <w:r>
        <w:rPr>
          <w:sz w:val="20"/>
          <w:highlight w:val="yellow"/>
          <w:lang w:eastAsia="en-GB"/>
        </w:rPr>
        <w:t xml:space="preserve">  </w:t>
      </w:r>
      <w:r w:rsidRPr="006C7E45">
        <w:rPr>
          <w:sz w:val="20"/>
          <w:highlight w:val="yellow"/>
          <w:lang w:eastAsia="en-GB"/>
        </w:rPr>
        <w:t>second section.</w:t>
      </w:r>
    </w:p>
    <w:p w14:paraId="192FAB0A" w14:textId="77777777" w:rsidR="006C7E45" w:rsidRDefault="006C7E45" w:rsidP="006C7E45">
      <w:pPr>
        <w:rPr>
          <w:lang w:eastAsia="en-GB"/>
        </w:rPr>
      </w:pPr>
    </w:p>
    <w:p w14:paraId="20365D1C" w14:textId="77777777" w:rsidR="006C7E45" w:rsidRPr="006C7E45" w:rsidRDefault="006C7E45" w:rsidP="006C7E45">
      <w:pPr>
        <w:rPr>
          <w:lang w:eastAsia="en-GB"/>
        </w:rPr>
      </w:pPr>
    </w:p>
    <w:p w14:paraId="53FB8C7F" w14:textId="3D17E51B" w:rsidR="006C7E45" w:rsidRDefault="006C7E45" w:rsidP="00CE7469">
      <w:pPr>
        <w:rPr>
          <w:lang w:eastAsia="en-GB"/>
        </w:rPr>
      </w:pPr>
    </w:p>
    <w:p w14:paraId="58BD1C7E" w14:textId="69FAE5E3" w:rsidR="00C43FB1" w:rsidRDefault="00C43FB1" w:rsidP="00CE7469">
      <w:pPr>
        <w:rPr>
          <w:lang w:eastAsia="en-GB"/>
        </w:rPr>
      </w:pPr>
    </w:p>
    <w:p w14:paraId="595226AE" w14:textId="3FA2CCA9" w:rsidR="00C43FB1" w:rsidRDefault="00C43FB1" w:rsidP="00CE7469">
      <w:pPr>
        <w:rPr>
          <w:lang w:eastAsia="en-GB"/>
        </w:rPr>
      </w:pPr>
    </w:p>
    <w:p w14:paraId="63923500" w14:textId="7B083762" w:rsidR="00C43FB1" w:rsidRDefault="00C43FB1" w:rsidP="00CE7469">
      <w:pPr>
        <w:rPr>
          <w:lang w:eastAsia="en-GB"/>
        </w:rPr>
      </w:pPr>
    </w:p>
    <w:p w14:paraId="0541AA82" w14:textId="77777777" w:rsidR="00C43FB1" w:rsidRDefault="00C43FB1" w:rsidP="00CE7469">
      <w:pPr>
        <w:rPr>
          <w:lang w:eastAsia="en-GB"/>
        </w:rPr>
      </w:pPr>
    </w:p>
    <w:p w14:paraId="4DBEDDD6" w14:textId="77777777" w:rsidR="006C7E45" w:rsidRPr="00CE7469" w:rsidRDefault="006C7E45" w:rsidP="00CE7469">
      <w:pPr>
        <w:rPr>
          <w:lang w:eastAsia="en-GB"/>
        </w:rPr>
      </w:pPr>
    </w:p>
    <w:p w14:paraId="61D0EC6A" w14:textId="77777777" w:rsidR="00C43FB1" w:rsidRDefault="00C43FB1" w:rsidP="00D569B0">
      <w:pPr>
        <w:rPr>
          <w:lang w:eastAsia="en-GB"/>
        </w:rPr>
      </w:pPr>
    </w:p>
    <w:p w14:paraId="57DA3E73" w14:textId="0E025379" w:rsidR="00C43FB1" w:rsidRDefault="00C43FB1" w:rsidP="00C43FB1">
      <w:pPr>
        <w:pStyle w:val="Heading3"/>
        <w:rPr>
          <w:lang w:eastAsia="en-GB"/>
        </w:rPr>
      </w:pPr>
      <w:r>
        <w:rPr>
          <w:lang w:eastAsia="en-GB"/>
        </w:rPr>
        <w:t>Initial design</w:t>
      </w:r>
    </w:p>
    <w:p w14:paraId="0A490966" w14:textId="427F0698" w:rsidR="00C43FB1" w:rsidRPr="00C43FB1" w:rsidRDefault="00C43FB1" w:rsidP="00C43FB1">
      <w:pPr>
        <w:rPr>
          <w:lang w:eastAsia="en-GB"/>
        </w:rPr>
      </w:pPr>
      <w:r>
        <w:rPr>
          <w:lang w:eastAsia="en-GB"/>
        </w:rPr>
        <w:t xml:space="preserve">With the compiled research for inspiration for showing both information and design inspiration, I have been able to complete an initial website design as a mock up for what is to be formed.  This outlines the </w:t>
      </w:r>
    </w:p>
    <w:p w14:paraId="33BF46A4" w14:textId="4317EC4B" w:rsidR="00D569B0" w:rsidRDefault="00CE7469" w:rsidP="00D569B0">
      <w:pPr>
        <w:rPr>
          <w:lang w:eastAsia="en-GB"/>
        </w:rPr>
      </w:pPr>
      <w:r>
        <w:rPr>
          <w:lang w:eastAsia="en-GB"/>
        </w:rPr>
        <w:t xml:space="preserve">look </w:t>
      </w:r>
      <w:r w:rsidR="00C43FB1">
        <w:rPr>
          <w:lang w:eastAsia="en-GB"/>
        </w:rPr>
        <w:t>&amp;</w:t>
      </w:r>
      <w:r>
        <w:rPr>
          <w:lang w:eastAsia="en-GB"/>
        </w:rPr>
        <w:t xml:space="preserve"> feel </w:t>
      </w:r>
      <w:r w:rsidR="00C43FB1">
        <w:rPr>
          <w:lang w:eastAsia="en-GB"/>
        </w:rPr>
        <w:t>for the site</w:t>
      </w:r>
      <w:r>
        <w:rPr>
          <w:lang w:eastAsia="en-GB"/>
        </w:rPr>
        <w:t xml:space="preserve">, navigation, layout, </w:t>
      </w:r>
      <w:r w:rsidR="00861FC7">
        <w:rPr>
          <w:lang w:eastAsia="en-GB"/>
        </w:rPr>
        <w:t>colours</w:t>
      </w:r>
      <w:r w:rsidR="00C43FB1">
        <w:rPr>
          <w:lang w:eastAsia="en-GB"/>
        </w:rPr>
        <w:t xml:space="preserve"> imagery, fonts and more.  Please see below as I outline my first and then second design ideas which show my design choices through the annotations.</w:t>
      </w:r>
    </w:p>
    <w:p w14:paraId="0734DB52" w14:textId="28D67C8D" w:rsidR="00C43FB1" w:rsidRDefault="00C43FB1" w:rsidP="00D569B0">
      <w:pPr>
        <w:rPr>
          <w:lang w:eastAsia="en-GB"/>
        </w:rPr>
      </w:pPr>
    </w:p>
    <w:p w14:paraId="3BF63DBB" w14:textId="710BE35C" w:rsidR="00C43FB1" w:rsidRDefault="0028129F" w:rsidP="00C43FB1">
      <w:pPr>
        <w:pStyle w:val="Heading4"/>
        <w:rPr>
          <w:lang w:eastAsia="en-GB"/>
        </w:rPr>
      </w:pPr>
      <w:r w:rsidRPr="000F3E86">
        <w:rPr>
          <w:noProof/>
          <w:lang w:eastAsia="en-GB"/>
        </w:rPr>
        <mc:AlternateContent>
          <mc:Choice Requires="wps">
            <w:drawing>
              <wp:anchor distT="45720" distB="45720" distL="114300" distR="114300" simplePos="0" relativeHeight="251718656" behindDoc="0" locked="0" layoutInCell="1" allowOverlap="1" wp14:anchorId="66A49F2A" wp14:editId="34EB3999">
                <wp:simplePos x="0" y="0"/>
                <wp:positionH relativeFrom="column">
                  <wp:posOffset>-792480</wp:posOffset>
                </wp:positionH>
                <wp:positionV relativeFrom="paragraph">
                  <wp:posOffset>4424680</wp:posOffset>
                </wp:positionV>
                <wp:extent cx="2807970" cy="2325370"/>
                <wp:effectExtent l="0" t="0" r="11430" b="17780"/>
                <wp:wrapSquare wrapText="bothSides"/>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7970" cy="23253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E1C735F" w14:textId="16FAB5B9" w:rsidR="00FB28D7" w:rsidRDefault="00FB28D7" w:rsidP="00FB28D7">
                            <w:r>
                              <w:t>Aesthetics and Design</w:t>
                            </w:r>
                            <w:r>
                              <w:t xml:space="preserve"> – </w:t>
                            </w:r>
                          </w:p>
                          <w:p w14:paraId="05AC1187" w14:textId="3C9E59A3" w:rsidR="00FB28D7" w:rsidRDefault="000B4416" w:rsidP="00FB28D7">
                            <w:r>
                              <w:t xml:space="preserve">A simple </w:t>
                            </w:r>
                            <w:proofErr w:type="gramStart"/>
                            <w:r>
                              <w:t>one page</w:t>
                            </w:r>
                            <w:proofErr w:type="gramEnd"/>
                            <w:r>
                              <w:t xml:space="preserve"> site. Featuring the 5 distinct</w:t>
                            </w:r>
                            <w:r w:rsidR="0028129F">
                              <w:t xml:space="preserve"> sections with an idea of featuring a</w:t>
                            </w:r>
                            <w:r>
                              <w:t xml:space="preserve"> time line for the education and experience </w:t>
                            </w:r>
                            <w:r w:rsidR="0028129F">
                              <w:t>sections</w:t>
                            </w:r>
                            <w:r>
                              <w:t>.</w:t>
                            </w:r>
                          </w:p>
                          <w:p w14:paraId="023D8409" w14:textId="28F2A829" w:rsidR="000B4416" w:rsidRDefault="000B4416" w:rsidP="00FB28D7">
                            <w:r>
                              <w:t xml:space="preserve">This drawing was completed in pencil and so does not feature colours. </w:t>
                            </w:r>
                            <w:r w:rsidR="0028129F">
                              <w:t>It is relatively simple as it was built upon in the second version - Featured on the next page</w:t>
                            </w:r>
                          </w:p>
                          <w:p w14:paraId="4AA89779" w14:textId="6962B47D" w:rsidR="000B4416" w:rsidRDefault="000B4416" w:rsidP="00FB28D7">
                            <w:proofErr w:type="gramStart"/>
                            <w:r>
                              <w:t>However</w:t>
                            </w:r>
                            <w:proofErr w:type="gramEnd"/>
                            <w:r>
                              <w:t xml:space="preserve"> with this version I was thinking of a dark blue colour scheme with light blue accent colours – taking the following colour pallet: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49F2A" id="_x0000_t202" coordsize="21600,21600" o:spt="202" path="m,l,21600r21600,l21600,xe">
                <v:stroke joinstyle="miter"/>
                <v:path gradientshapeok="t" o:connecttype="rect"/>
              </v:shapetype>
              <v:shape id="Text Box 2" o:spid="_x0000_s1026" type="#_x0000_t202" style="position:absolute;margin-left:-62.4pt;margin-top:348.4pt;width:221.1pt;height:183.1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" fillcolor="white [3201]" strokecolor="#5b9bd5 [3204]" strokeweight="1pt">
                <v:textbox>
                  <w:txbxContent>
                    <w:p w14:paraId="5E1C735F" w14:textId="16FAB5B9" w:rsidR="00FB28D7" w:rsidRDefault="00FB28D7" w:rsidP="00FB28D7">
                      <w:r>
                        <w:t>Aesthetics and Design</w:t>
                      </w:r>
                      <w:r>
                        <w:t xml:space="preserve"> – </w:t>
                      </w:r>
                    </w:p>
                    <w:p w14:paraId="05AC1187" w14:textId="3C9E59A3" w:rsidR="00FB28D7" w:rsidRDefault="000B4416" w:rsidP="00FB28D7">
                      <w:r>
                        <w:t xml:space="preserve">A simple </w:t>
                      </w:r>
                      <w:proofErr w:type="gramStart"/>
                      <w:r>
                        <w:t>one page</w:t>
                      </w:r>
                      <w:proofErr w:type="gramEnd"/>
                      <w:r>
                        <w:t xml:space="preserve"> site. Featuring the 5 distinct</w:t>
                      </w:r>
                      <w:r w:rsidR="0028129F">
                        <w:t xml:space="preserve"> sections with an idea of featuring a</w:t>
                      </w:r>
                      <w:r>
                        <w:t xml:space="preserve"> time line for the education and experience </w:t>
                      </w:r>
                      <w:r w:rsidR="0028129F">
                        <w:t>sections</w:t>
                      </w:r>
                      <w:r>
                        <w:t>.</w:t>
                      </w:r>
                    </w:p>
                    <w:p w14:paraId="023D8409" w14:textId="28F2A829" w:rsidR="000B4416" w:rsidRDefault="000B4416" w:rsidP="00FB28D7">
                      <w:r>
                        <w:t xml:space="preserve">This drawing was completed in pencil and so does not feature colours. </w:t>
                      </w:r>
                      <w:r w:rsidR="0028129F">
                        <w:t>It is relatively simple as it was built upon in the second version - Featured on the next page</w:t>
                      </w:r>
                    </w:p>
                    <w:p w14:paraId="4AA89779" w14:textId="6962B47D" w:rsidR="000B4416" w:rsidRDefault="000B4416" w:rsidP="00FB28D7">
                      <w:proofErr w:type="gramStart"/>
                      <w:r>
                        <w:t>However</w:t>
                      </w:r>
                      <w:proofErr w:type="gramEnd"/>
                      <w:r>
                        <w:t xml:space="preserve"> with this version I was thinking of a dark blue colour scheme with light blue accent colours – taking the following colour pallet:</w:t>
                      </w:r>
                    </w:p>
                  </w:txbxContent>
                </v:textbox>
                <w10:wrap type="square"/>
              </v:shape>
            </w:pict>
          </mc:Fallback>
        </mc:AlternateContent>
      </w:r>
      <w:r w:rsidR="000B4416">
        <w:rPr>
          <w:noProof/>
        </w:rPr>
        <w:drawing>
          <wp:anchor distT="0" distB="0" distL="114300" distR="114300" simplePos="0" relativeHeight="251719680" behindDoc="0" locked="0" layoutInCell="1" allowOverlap="1" wp14:anchorId="326E7FB3" wp14:editId="307E96E2">
            <wp:simplePos x="0" y="0"/>
            <wp:positionH relativeFrom="column">
              <wp:posOffset>-43100</wp:posOffset>
            </wp:positionH>
            <wp:positionV relativeFrom="paragraph">
              <wp:posOffset>6550660</wp:posOffset>
            </wp:positionV>
            <wp:extent cx="1612265" cy="807720"/>
            <wp:effectExtent l="0" t="0" r="6985"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2265" cy="807720"/>
                    </a:xfrm>
                    <a:prstGeom prst="rect">
                      <a:avLst/>
                    </a:prstGeom>
                    <a:noFill/>
                    <a:ln>
                      <a:noFill/>
                    </a:ln>
                  </pic:spPr>
                </pic:pic>
              </a:graphicData>
            </a:graphic>
          </wp:anchor>
        </w:drawing>
      </w:r>
      <w:r w:rsidR="00FB28D7" w:rsidRPr="000F3E86">
        <w:rPr>
          <w:noProof/>
          <w:lang w:eastAsia="en-GB"/>
        </w:rPr>
        <mc:AlternateContent>
          <mc:Choice Requires="wps">
            <w:drawing>
              <wp:anchor distT="45720" distB="45720" distL="114300" distR="114300" simplePos="0" relativeHeight="251714560" behindDoc="0" locked="0" layoutInCell="1" allowOverlap="1" wp14:anchorId="0E80CAFD" wp14:editId="53656652">
                <wp:simplePos x="0" y="0"/>
                <wp:positionH relativeFrom="column">
                  <wp:posOffset>5140325</wp:posOffset>
                </wp:positionH>
                <wp:positionV relativeFrom="paragraph">
                  <wp:posOffset>2264410</wp:posOffset>
                </wp:positionV>
                <wp:extent cx="1525905" cy="2491105"/>
                <wp:effectExtent l="0" t="0" r="17145" b="23495"/>
                <wp:wrapSquare wrapText="bothSides"/>
                <wp:docPr id="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5905" cy="24911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45F6456" w14:textId="77777777" w:rsidR="00FB28D7" w:rsidRDefault="00FB28D7" w:rsidP="00FB28D7">
                            <w:r>
                              <w:t xml:space="preserve">Layout – </w:t>
                            </w:r>
                          </w:p>
                          <w:p w14:paraId="4A9911C1" w14:textId="4B690603" w:rsidR="00FB28D7" w:rsidRDefault="00FB28D7" w:rsidP="00FB28D7">
                            <w:r>
                              <w:t>5 Distinct sections which incorporate text relevant to the section,</w:t>
                            </w:r>
                          </w:p>
                          <w:p w14:paraId="17186E0B" w14:textId="4BEA57CA" w:rsidR="00FB28D7" w:rsidRDefault="00FB28D7" w:rsidP="00FB28D7">
                            <w:r>
                              <w:t>Additional section to show latest tweet.</w:t>
                            </w:r>
                          </w:p>
                          <w:p w14:paraId="54D292E9" w14:textId="427EFFEC" w:rsidR="00FB28D7" w:rsidRDefault="00FB28D7" w:rsidP="00FB28D7">
                            <w:r>
                              <w:t>This design was not taken further as it does not look the most appealing. Additionally, the latest tweet was deemed to not be a very relevant item.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80CAFD" id="_x0000_s1027" type="#_x0000_t202" style="position:absolute;margin-left:404.75pt;margin-top:178.3pt;width:120.15pt;height:196.15pt;z-index:251714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" fillcolor="white [3201]" strokecolor="#5b9bd5 [3204]" strokeweight="1pt">
                <v:textbox>
                  <w:txbxContent>
                    <w:p w14:paraId="345F6456" w14:textId="77777777" w:rsidR="00FB28D7" w:rsidRDefault="00FB28D7" w:rsidP="00FB28D7">
                      <w:r>
                        <w:t xml:space="preserve">Layout – </w:t>
                      </w:r>
                    </w:p>
                    <w:p w14:paraId="4A9911C1" w14:textId="4B690603" w:rsidR="00FB28D7" w:rsidRDefault="00FB28D7" w:rsidP="00FB28D7">
                      <w:r>
                        <w:t>5 Distinct sections which incorporate text relevant to the section,</w:t>
                      </w:r>
                    </w:p>
                    <w:p w14:paraId="17186E0B" w14:textId="4BEA57CA" w:rsidR="00FB28D7" w:rsidRDefault="00FB28D7" w:rsidP="00FB28D7">
                      <w:r>
                        <w:t>Additional section to show latest tweet.</w:t>
                      </w:r>
                    </w:p>
                    <w:p w14:paraId="54D292E9" w14:textId="427EFFEC" w:rsidR="00FB28D7" w:rsidRDefault="00FB28D7" w:rsidP="00FB28D7">
                      <w:r>
                        <w:t>This design was not taken further as it does not look the most appealing. Additionally, the latest tweet was deemed to not be a very relevant item.</w:t>
                      </w:r>
                    </w:p>
                  </w:txbxContent>
                </v:textbox>
                <w10:wrap type="square"/>
              </v:shape>
            </w:pict>
          </mc:Fallback>
        </mc:AlternateContent>
      </w:r>
      <w:r w:rsidR="00FB28D7" w:rsidRPr="000F3E86">
        <w:rPr>
          <w:noProof/>
          <w:lang w:eastAsia="en-GB"/>
        </w:rPr>
        <mc:AlternateContent>
          <mc:Choice Requires="wps">
            <w:drawing>
              <wp:anchor distT="45720" distB="45720" distL="114300" distR="114300" simplePos="0" relativeHeight="251716608" behindDoc="0" locked="0" layoutInCell="1" allowOverlap="1" wp14:anchorId="09F204C1" wp14:editId="5201900B">
                <wp:simplePos x="0" y="0"/>
                <wp:positionH relativeFrom="column">
                  <wp:posOffset>-792480</wp:posOffset>
                </wp:positionH>
                <wp:positionV relativeFrom="paragraph">
                  <wp:posOffset>2307590</wp:posOffset>
                </wp:positionV>
                <wp:extent cx="1706245" cy="1447165"/>
                <wp:effectExtent l="0" t="0" r="27305" b="1968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06245" cy="144716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4002740" w14:textId="54E1810B" w:rsidR="00FB28D7" w:rsidRDefault="00FB28D7" w:rsidP="00FB28D7">
                            <w:r>
                              <w:t>Navigation</w:t>
                            </w:r>
                            <w:r>
                              <w:t xml:space="preserve"> – </w:t>
                            </w:r>
                          </w:p>
                          <w:p w14:paraId="14EE689E" w14:textId="2EC1B1C8" w:rsidR="00FB28D7" w:rsidRDefault="00FB28D7" w:rsidP="00FB28D7">
                            <w:r>
                              <w:t>A single set of menus together as clickable links. Clickable links have been denoted by purple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204C1" id="_x0000_s1028" type="#_x0000_t202" style="position:absolute;margin-left:-62.4pt;margin-top:181.7pt;width:134.35pt;height:113.95pt;z-index:251716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" fillcolor="white [3201]" strokecolor="#5b9bd5 [3204]" strokeweight="1pt">
                <v:textbox>
                  <w:txbxContent>
                    <w:p w14:paraId="04002740" w14:textId="54E1810B" w:rsidR="00FB28D7" w:rsidRDefault="00FB28D7" w:rsidP="00FB28D7">
                      <w:r>
                        <w:t>Navigation</w:t>
                      </w:r>
                      <w:r>
                        <w:t xml:space="preserve"> – </w:t>
                      </w:r>
                    </w:p>
                    <w:p w14:paraId="14EE689E" w14:textId="2EC1B1C8" w:rsidR="00FB28D7" w:rsidRDefault="00FB28D7" w:rsidP="00FB28D7">
                      <w:r>
                        <w:t>A single set of menus together as clickable links. Clickable links have been denoted by purple here.</w:t>
                      </w:r>
                    </w:p>
                  </w:txbxContent>
                </v:textbox>
                <w10:wrap type="square"/>
              </v:shape>
            </w:pict>
          </mc:Fallback>
        </mc:AlternateContent>
      </w:r>
      <w:r w:rsidR="00C43FB1">
        <w:rPr>
          <w:noProof/>
        </w:rPr>
        <w:drawing>
          <wp:anchor distT="0" distB="0" distL="114300" distR="114300" simplePos="0" relativeHeight="251707392" behindDoc="0" locked="0" layoutInCell="1" allowOverlap="1" wp14:anchorId="1BE3C419" wp14:editId="306C0413">
            <wp:simplePos x="0" y="0"/>
            <wp:positionH relativeFrom="column">
              <wp:posOffset>793650</wp:posOffset>
            </wp:positionH>
            <wp:positionV relativeFrom="paragraph">
              <wp:posOffset>235551</wp:posOffset>
            </wp:positionV>
            <wp:extent cx="4210685" cy="631634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210685" cy="63163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3FB1">
        <w:rPr>
          <w:lang w:eastAsia="en-GB"/>
        </w:rPr>
        <w:t>Version 1</w:t>
      </w:r>
    </w:p>
    <w:p w14:paraId="5F316667" w14:textId="7F4B6C70" w:rsidR="00C43FB1" w:rsidRDefault="00C43FB1" w:rsidP="00C43FB1">
      <w:pPr>
        <w:rPr>
          <w:lang w:eastAsia="en-GB"/>
        </w:rPr>
      </w:pPr>
    </w:p>
    <w:p w14:paraId="6E12A83A" w14:textId="318915D2" w:rsidR="00C43FB1" w:rsidRDefault="00C43FB1" w:rsidP="00C43FB1">
      <w:pPr>
        <w:rPr>
          <w:lang w:eastAsia="en-GB"/>
        </w:rPr>
      </w:pPr>
    </w:p>
    <w:p w14:paraId="328DFF64" w14:textId="3FA98732" w:rsidR="00C43FB1" w:rsidRDefault="00C43FB1" w:rsidP="00C43FB1">
      <w:pPr>
        <w:pStyle w:val="Heading4"/>
        <w:rPr>
          <w:lang w:eastAsia="en-GB"/>
        </w:rPr>
      </w:pPr>
      <w:r>
        <w:rPr>
          <w:lang w:eastAsia="en-GB"/>
        </w:rPr>
        <w:lastRenderedPageBreak/>
        <w:t>Version 2</w:t>
      </w:r>
    </w:p>
    <w:p w14:paraId="005355EF" w14:textId="1F5AB478" w:rsidR="00C43FB1" w:rsidRDefault="00BD55AA" w:rsidP="00C43FB1">
      <w:pPr>
        <w:rPr>
          <w:lang w:eastAsia="en-GB"/>
        </w:rPr>
      </w:pPr>
      <w:r w:rsidRPr="000F3E86">
        <w:rPr>
          <w:noProof/>
          <w:lang w:eastAsia="en-GB"/>
        </w:rPr>
        <mc:AlternateContent>
          <mc:Choice Requires="wps">
            <w:drawing>
              <wp:anchor distT="45720" distB="45720" distL="114300" distR="114300" simplePos="0" relativeHeight="251730944" behindDoc="0" locked="0" layoutInCell="1" allowOverlap="1" wp14:anchorId="75CA1AEF" wp14:editId="704A29B4">
                <wp:simplePos x="0" y="0"/>
                <wp:positionH relativeFrom="column">
                  <wp:posOffset>-654685</wp:posOffset>
                </wp:positionH>
                <wp:positionV relativeFrom="paragraph">
                  <wp:posOffset>774526</wp:posOffset>
                </wp:positionV>
                <wp:extent cx="1984375" cy="675005"/>
                <wp:effectExtent l="0" t="0" r="15875" b="10795"/>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4375" cy="67500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8599675" w14:textId="3AB2CABA" w:rsidR="00BD55AA" w:rsidRPr="00BD55AA" w:rsidRDefault="00BD55AA" w:rsidP="00BD55AA">
                            <w:pPr>
                              <w:rPr>
                                <w:i/>
                              </w:rPr>
                            </w:pPr>
                            <w:r w:rsidRPr="00BD55AA">
                              <w:rPr>
                                <w:i/>
                              </w:rPr>
                              <w:t xml:space="preserve">For fonts </w:t>
                            </w:r>
                            <w:r>
                              <w:rPr>
                                <w:i/>
                              </w:rPr>
                              <w:t xml:space="preserve">intended to be </w:t>
                            </w:r>
                            <w:r w:rsidRPr="00BD55AA">
                              <w:rPr>
                                <w:i/>
                              </w:rPr>
                              <w:t xml:space="preserve">used, please see to next page </w:t>
                            </w:r>
                            <w:r>
                              <w:rPr>
                                <w:i/>
                              </w:rPr>
                              <w:t>of this document</w:t>
                            </w:r>
                            <w:r w:rsidRPr="00BD55AA">
                              <w:rPr>
                                <w:i/>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CA1AEF" id="_x0000_s1029" type="#_x0000_t202" style="position:absolute;margin-left:-51.55pt;margin-top:61pt;width:156.25pt;height:53.15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" fillcolor="white [3201]" strokecolor="#5b9bd5 [3204]" strokeweight="1pt">
                <v:textbox>
                  <w:txbxContent>
                    <w:p w14:paraId="18599675" w14:textId="3AB2CABA" w:rsidR="00BD55AA" w:rsidRPr="00BD55AA" w:rsidRDefault="00BD55AA" w:rsidP="00BD55AA">
                      <w:pPr>
                        <w:rPr>
                          <w:i/>
                        </w:rPr>
                      </w:pPr>
                      <w:r w:rsidRPr="00BD55AA">
                        <w:rPr>
                          <w:i/>
                        </w:rPr>
                        <w:t xml:space="preserve">For fonts </w:t>
                      </w:r>
                      <w:r>
                        <w:rPr>
                          <w:i/>
                        </w:rPr>
                        <w:t xml:space="preserve">intended to be </w:t>
                      </w:r>
                      <w:r w:rsidRPr="00BD55AA">
                        <w:rPr>
                          <w:i/>
                        </w:rPr>
                        <w:t xml:space="preserve">used, please see to next page </w:t>
                      </w:r>
                      <w:r>
                        <w:rPr>
                          <w:i/>
                        </w:rPr>
                        <w:t>of this document</w:t>
                      </w:r>
                      <w:r w:rsidRPr="00BD55AA">
                        <w:rPr>
                          <w:i/>
                        </w:rPr>
                        <w:t xml:space="preserve">! </w:t>
                      </w:r>
                    </w:p>
                  </w:txbxContent>
                </v:textbox>
                <w10:wrap type="square"/>
              </v:shape>
            </w:pict>
          </mc:Fallback>
        </mc:AlternateContent>
      </w:r>
      <w:r>
        <w:rPr>
          <w:noProof/>
          <w:lang w:eastAsia="en-GB"/>
        </w:rPr>
        <mc:AlternateContent>
          <mc:Choice Requires="wps">
            <w:drawing>
              <wp:anchor distT="0" distB="0" distL="114300" distR="114300" simplePos="0" relativeHeight="251728896" behindDoc="0" locked="0" layoutInCell="1" allowOverlap="1" wp14:anchorId="19D56014" wp14:editId="12D3F85C">
                <wp:simplePos x="0" y="0"/>
                <wp:positionH relativeFrom="column">
                  <wp:posOffset>2665788</wp:posOffset>
                </wp:positionH>
                <wp:positionV relativeFrom="paragraph">
                  <wp:posOffset>670849</wp:posOffset>
                </wp:positionV>
                <wp:extent cx="1376276" cy="477981"/>
                <wp:effectExtent l="114300" t="38100" r="14605" b="36830"/>
                <wp:wrapNone/>
                <wp:docPr id="49" name="Connector: Curved 49"/>
                <wp:cNvGraphicFramePr/>
                <a:graphic xmlns:a="http://schemas.openxmlformats.org/drawingml/2006/main">
                  <a:graphicData uri="http://schemas.microsoft.com/office/word/2010/wordprocessingShape">
                    <wps:wsp>
                      <wps:cNvCnPr/>
                      <wps:spPr>
                        <a:xfrm flipH="1" flipV="1">
                          <a:off x="0" y="0"/>
                          <a:ext cx="1376276" cy="477981"/>
                        </a:xfrm>
                        <a:prstGeom prst="curvedConnector3">
                          <a:avLst>
                            <a:gd name="adj1" fmla="val 101828"/>
                          </a:avLst>
                        </a:prstGeom>
                        <a:ln w="28575">
                          <a:solidFill>
                            <a:schemeClr val="accent1">
                              <a:lumMod val="40000"/>
                              <a:lumOff val="60000"/>
                            </a:schemeClr>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F85BCE" id="Connector: Curved 49" o:spid="_x0000_s1026" type="#_x0000_t38" style="position:absolute;margin-left:209.9pt;margin-top:52.8pt;width:108.35pt;height:37.65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" adj="21995" strokecolor="#bdd6ee [1300]" strokeweight="2.25pt">
                <v:stroke endarrow="block" joinstyle="miter"/>
              </v:shape>
            </w:pict>
          </mc:Fallback>
        </mc:AlternateContent>
      </w:r>
      <w:r w:rsidRPr="000F3E86">
        <w:rPr>
          <w:noProof/>
          <w:lang w:eastAsia="en-GB"/>
        </w:rPr>
        <mc:AlternateContent>
          <mc:Choice Requires="wps">
            <w:drawing>
              <wp:anchor distT="45720" distB="45720" distL="114300" distR="114300" simplePos="0" relativeHeight="251726848" behindDoc="0" locked="0" layoutInCell="1" allowOverlap="1" wp14:anchorId="4813701C" wp14:editId="669EDA31">
                <wp:simplePos x="0" y="0"/>
                <wp:positionH relativeFrom="column">
                  <wp:posOffset>4041775</wp:posOffset>
                </wp:positionH>
                <wp:positionV relativeFrom="paragraph">
                  <wp:posOffset>815975</wp:posOffset>
                </wp:positionV>
                <wp:extent cx="2607310" cy="643890"/>
                <wp:effectExtent l="0" t="0" r="21590" b="2286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7310" cy="64389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7BEE7B3" w14:textId="19B7F8E7" w:rsidR="00BD55AA" w:rsidRDefault="00BD55AA" w:rsidP="00BD55AA">
                            <w:r>
                              <w:t>A distinct title and background splash phot. Which remains still as the lower half of the page passes over this with scrolling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13701C" id="_x0000_s1030" type="#_x0000_t202" style="position:absolute;margin-left:318.25pt;margin-top:64.25pt;width:205.3pt;height:50.7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" fillcolor="white [3201]" strokecolor="#5b9bd5 [3204]" strokeweight="1pt">
                <v:textbox>
                  <w:txbxContent>
                    <w:p w14:paraId="67BEE7B3" w14:textId="19B7F8E7" w:rsidR="00BD55AA" w:rsidRDefault="00BD55AA" w:rsidP="00BD55AA">
                      <w:r>
                        <w:t>A distinct title and background splash phot. Which remains still as the lower half of the page passes over this with scrolling</w:t>
                      </w:r>
                    </w:p>
                  </w:txbxContent>
                </v:textbox>
                <w10:wrap type="square"/>
              </v:shape>
            </w:pict>
          </mc:Fallback>
        </mc:AlternateContent>
      </w:r>
      <w:r w:rsidR="00C82CCD">
        <w:rPr>
          <w:noProof/>
        </w:rPr>
        <w:drawing>
          <wp:anchor distT="0" distB="0" distL="114300" distR="114300" simplePos="0" relativeHeight="251724800" behindDoc="0" locked="0" layoutInCell="1" allowOverlap="1" wp14:anchorId="042E4BC8" wp14:editId="10BB65B8">
            <wp:simplePos x="0" y="0"/>
            <wp:positionH relativeFrom="column">
              <wp:posOffset>5371811</wp:posOffset>
            </wp:positionH>
            <wp:positionV relativeFrom="paragraph">
              <wp:posOffset>6154420</wp:posOffset>
            </wp:positionV>
            <wp:extent cx="1278081" cy="640299"/>
            <wp:effectExtent l="0" t="0" r="0" b="762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278081" cy="64029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2CCD" w:rsidRPr="000F3E86">
        <w:rPr>
          <w:noProof/>
          <w:lang w:eastAsia="en-GB"/>
        </w:rPr>
        <mc:AlternateContent>
          <mc:Choice Requires="wps">
            <w:drawing>
              <wp:anchor distT="45720" distB="45720" distL="114300" distR="114300" simplePos="0" relativeHeight="251723776" behindDoc="0" locked="0" layoutInCell="1" allowOverlap="1" wp14:anchorId="6D1F36F7" wp14:editId="5EA603C8">
                <wp:simplePos x="0" y="0"/>
                <wp:positionH relativeFrom="column">
                  <wp:posOffset>-270164</wp:posOffset>
                </wp:positionH>
                <wp:positionV relativeFrom="paragraph">
                  <wp:posOffset>6614449</wp:posOffset>
                </wp:positionV>
                <wp:extent cx="6065520" cy="1548130"/>
                <wp:effectExtent l="0" t="0" r="11430"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65520" cy="154813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1BD3C55" w14:textId="77777777" w:rsidR="00C82CCD" w:rsidRPr="00BD55AA" w:rsidRDefault="00C82CCD" w:rsidP="00C82CCD">
                            <w:pPr>
                              <w:rPr>
                                <w:b/>
                              </w:rPr>
                            </w:pPr>
                            <w:r w:rsidRPr="00BD55AA">
                              <w:rPr>
                                <w:b/>
                              </w:rPr>
                              <w:t xml:space="preserve">Aesthetics and Design – </w:t>
                            </w:r>
                          </w:p>
                          <w:p w14:paraId="73C057ED" w14:textId="6A29CF77" w:rsidR="00C82CCD" w:rsidRDefault="00C82CCD" w:rsidP="00C82CCD">
                            <w:r>
                              <w:t>Continuing from the initial first design this will be a</w:t>
                            </w:r>
                            <w:r>
                              <w:t xml:space="preserve"> simple </w:t>
                            </w:r>
                            <w:r>
                              <w:t>one-page</w:t>
                            </w:r>
                            <w:r>
                              <w:t xml:space="preserve"> site. Featuring the 5 distinct sections with an idea of featuring a time line for the experience </w:t>
                            </w:r>
                            <w:r>
                              <w:t>section.</w:t>
                            </w:r>
                          </w:p>
                          <w:p w14:paraId="6479306D" w14:textId="26D9A123" w:rsidR="00C82CCD" w:rsidRDefault="00C82CCD" w:rsidP="00C82CCD">
                            <w:r>
                              <w:t>Within the “my work” section, a range of titles that Collin has recently worked on will be featured here. Where on hover added text appears about each game. This feature may appear with the redesign of the CSS!</w:t>
                            </w:r>
                          </w:p>
                          <w:p w14:paraId="7870573C" w14:textId="5736D4CF" w:rsidR="00C82CCD" w:rsidRDefault="00C82CCD" w:rsidP="00C82CCD">
                            <w:r>
                              <w:t xml:space="preserve">This drawing was completed in pencil and so does not feature colours. </w:t>
                            </w:r>
                            <w:r>
                              <w:t>With this will be using a very dark</w:t>
                            </w:r>
                            <w:r>
                              <w:t xml:space="preserve"> blue colour scheme with light blue accent colours – taking the colour pallet</w:t>
                            </w:r>
                            <w:r>
                              <w:t xml:space="preserve"> shown here.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1F36F7" id="_x0000_s1031" type="#_x0000_t202" style="position:absolute;margin-left:-21.25pt;margin-top:520.8pt;width:477.6pt;height:121.9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" fillcolor="white [3201]" strokecolor="#5b9bd5 [3204]" strokeweight="1pt">
                <v:textbox>
                  <w:txbxContent>
                    <w:p w14:paraId="21BD3C55" w14:textId="77777777" w:rsidR="00C82CCD" w:rsidRPr="00BD55AA" w:rsidRDefault="00C82CCD" w:rsidP="00C82CCD">
                      <w:pPr>
                        <w:rPr>
                          <w:b/>
                        </w:rPr>
                      </w:pPr>
                      <w:r w:rsidRPr="00BD55AA">
                        <w:rPr>
                          <w:b/>
                        </w:rPr>
                        <w:t xml:space="preserve">Aesthetics and Design – </w:t>
                      </w:r>
                    </w:p>
                    <w:p w14:paraId="73C057ED" w14:textId="6A29CF77" w:rsidR="00C82CCD" w:rsidRDefault="00C82CCD" w:rsidP="00C82CCD">
                      <w:r>
                        <w:t>Continuing from the initial first design this will be a</w:t>
                      </w:r>
                      <w:r>
                        <w:t xml:space="preserve"> simple </w:t>
                      </w:r>
                      <w:r>
                        <w:t>one-page</w:t>
                      </w:r>
                      <w:r>
                        <w:t xml:space="preserve"> site. Featuring the 5 distinct sections with an idea of featuring a time line for the experience </w:t>
                      </w:r>
                      <w:r>
                        <w:t>section.</w:t>
                      </w:r>
                    </w:p>
                    <w:p w14:paraId="6479306D" w14:textId="26D9A123" w:rsidR="00C82CCD" w:rsidRDefault="00C82CCD" w:rsidP="00C82CCD">
                      <w:r>
                        <w:t>Within the “my work” section, a range of titles that Collin has recently worked on will be featured here. Where on hover added text appears about each game. This feature may appear with the redesign of the CSS!</w:t>
                      </w:r>
                    </w:p>
                    <w:p w14:paraId="7870573C" w14:textId="5736D4CF" w:rsidR="00C82CCD" w:rsidRDefault="00C82CCD" w:rsidP="00C82CCD">
                      <w:r>
                        <w:t xml:space="preserve">This drawing was completed in pencil and so does not feature colours. </w:t>
                      </w:r>
                      <w:r>
                        <w:t>With this will be using a very dark</w:t>
                      </w:r>
                      <w:r>
                        <w:t xml:space="preserve"> blue colour scheme with light blue accent colours – taking the colour pallet</w:t>
                      </w:r>
                      <w:r>
                        <w:t xml:space="preserve"> shown here.</w:t>
                      </w:r>
                    </w:p>
                  </w:txbxContent>
                </v:textbox>
              </v:shape>
            </w:pict>
          </mc:Fallback>
        </mc:AlternateContent>
      </w:r>
      <w:r w:rsidR="00C82CCD" w:rsidRPr="000F3E86">
        <w:rPr>
          <w:noProof/>
          <w:lang w:eastAsia="en-GB"/>
        </w:rPr>
        <mc:AlternateContent>
          <mc:Choice Requires="wps">
            <w:drawing>
              <wp:anchor distT="45720" distB="45720" distL="114300" distR="114300" simplePos="0" relativeHeight="251712512" behindDoc="0" locked="0" layoutInCell="1" allowOverlap="1" wp14:anchorId="08100D88" wp14:editId="5842B3DE">
                <wp:simplePos x="0" y="0"/>
                <wp:positionH relativeFrom="column">
                  <wp:posOffset>5191125</wp:posOffset>
                </wp:positionH>
                <wp:positionV relativeFrom="paragraph">
                  <wp:posOffset>2701925</wp:posOffset>
                </wp:positionV>
                <wp:extent cx="1562100" cy="2908300"/>
                <wp:effectExtent l="0" t="0" r="19050" b="2540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290830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1858D9E" w14:textId="4A642B3E" w:rsidR="00FB28D7" w:rsidRPr="00BD55AA" w:rsidRDefault="00FB28D7" w:rsidP="00FB28D7">
                            <w:pPr>
                              <w:rPr>
                                <w:b/>
                              </w:rPr>
                            </w:pPr>
                            <w:r w:rsidRPr="00BD55AA">
                              <w:rPr>
                                <w:b/>
                              </w:rPr>
                              <w:t>Layout</w:t>
                            </w:r>
                            <w:r w:rsidRPr="00BD55AA">
                              <w:rPr>
                                <w:b/>
                              </w:rPr>
                              <w:t xml:space="preserve"> – </w:t>
                            </w:r>
                          </w:p>
                          <w:p w14:paraId="6B96B1C6" w14:textId="12369B70" w:rsidR="00FB28D7" w:rsidRDefault="00656958" w:rsidP="00FB28D7">
                            <w:r>
                              <w:t xml:space="preserve">(Similar to the first version) This site features a single scrollable page where </w:t>
                            </w:r>
                            <w:r w:rsidR="00616122">
                              <w:t>anchor</w:t>
                            </w:r>
                            <w:r>
                              <w:t xml:space="preserve"> tags have been used to navigate to the relevant sections.</w:t>
                            </w:r>
                          </w:p>
                          <w:p w14:paraId="512CFE63" w14:textId="1DE9ED8E" w:rsidR="00656958" w:rsidRDefault="00656958" w:rsidP="00FB28D7">
                            <w:r>
                              <w:t xml:space="preserve">This design now features photos for the various pieces of work completed by Colin with additional photos for the current project Collin is completing </w:t>
                            </w:r>
                            <w:r w:rsidR="00C82CCD">
                              <w:t>–</w:t>
                            </w:r>
                            <w:r>
                              <w:t xml:space="preserve"> </w:t>
                            </w:r>
                            <w:r w:rsidR="00C82CCD" w:rsidRPr="00C82CCD">
                              <w:rPr>
                                <w:i/>
                              </w:rPr>
                              <w:t>Nohzdyve</w:t>
                            </w:r>
                            <w:r w:rsidR="00C82CCD">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100D88" id="_x0000_s1032" type="#_x0000_t202" style="position:absolute;margin-left:408.75pt;margin-top:212.75pt;width:123pt;height:229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" fillcolor="white [3201]" strokecolor="#5b9bd5 [3204]" strokeweight="1pt">
                <v:textbox>
                  <w:txbxContent>
                    <w:p w14:paraId="31858D9E" w14:textId="4A642B3E" w:rsidR="00FB28D7" w:rsidRPr="00BD55AA" w:rsidRDefault="00FB28D7" w:rsidP="00FB28D7">
                      <w:pPr>
                        <w:rPr>
                          <w:b/>
                        </w:rPr>
                      </w:pPr>
                      <w:r w:rsidRPr="00BD55AA">
                        <w:rPr>
                          <w:b/>
                        </w:rPr>
                        <w:t>Layout</w:t>
                      </w:r>
                      <w:r w:rsidRPr="00BD55AA">
                        <w:rPr>
                          <w:b/>
                        </w:rPr>
                        <w:t xml:space="preserve"> – </w:t>
                      </w:r>
                    </w:p>
                    <w:p w14:paraId="6B96B1C6" w14:textId="12369B70" w:rsidR="00FB28D7" w:rsidRDefault="00656958" w:rsidP="00FB28D7">
                      <w:r>
                        <w:t xml:space="preserve">(Similar to the first version) This site features a single scrollable page where </w:t>
                      </w:r>
                      <w:r w:rsidR="00616122">
                        <w:t>anchor</w:t>
                      </w:r>
                      <w:r>
                        <w:t xml:space="preserve"> tags have been used to navigate to the relevant sections.</w:t>
                      </w:r>
                    </w:p>
                    <w:p w14:paraId="512CFE63" w14:textId="1DE9ED8E" w:rsidR="00656958" w:rsidRDefault="00656958" w:rsidP="00FB28D7">
                      <w:r>
                        <w:t xml:space="preserve">This design now features photos for the various pieces of work completed by Colin with additional photos for the current project Collin is completing </w:t>
                      </w:r>
                      <w:r w:rsidR="00C82CCD">
                        <w:t>–</w:t>
                      </w:r>
                      <w:r>
                        <w:t xml:space="preserve"> </w:t>
                      </w:r>
                      <w:r w:rsidR="00C82CCD" w:rsidRPr="00C82CCD">
                        <w:rPr>
                          <w:i/>
                        </w:rPr>
                        <w:t>Nohzdyve</w:t>
                      </w:r>
                      <w:r w:rsidR="00C82CCD">
                        <w:t>.</w:t>
                      </w:r>
                    </w:p>
                  </w:txbxContent>
                </v:textbox>
                <w10:wrap type="square"/>
              </v:shape>
            </w:pict>
          </mc:Fallback>
        </mc:AlternateContent>
      </w:r>
      <w:r w:rsidR="00656958" w:rsidRPr="000F3E86">
        <w:rPr>
          <w:noProof/>
          <w:lang w:eastAsia="en-GB"/>
        </w:rPr>
        <mc:AlternateContent>
          <mc:Choice Requires="wps">
            <w:drawing>
              <wp:anchor distT="45720" distB="45720" distL="114300" distR="114300" simplePos="0" relativeHeight="251710464" behindDoc="0" locked="0" layoutInCell="1" allowOverlap="1" wp14:anchorId="34ACAA53" wp14:editId="483E6329">
                <wp:simplePos x="0" y="0"/>
                <wp:positionH relativeFrom="column">
                  <wp:posOffset>287655</wp:posOffset>
                </wp:positionH>
                <wp:positionV relativeFrom="paragraph">
                  <wp:posOffset>3313430</wp:posOffset>
                </wp:positionV>
                <wp:extent cx="1835785" cy="1626870"/>
                <wp:effectExtent l="0" t="0" r="1206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5785" cy="1626870"/>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5DBDC170" w14:textId="5C7AE2C7" w:rsidR="000F3E86" w:rsidRDefault="00FB28D7">
                            <w:r w:rsidRPr="00BD55AA">
                              <w:rPr>
                                <w:b/>
                              </w:rPr>
                              <w:t>Navigation</w:t>
                            </w:r>
                            <w:r>
                              <w:t xml:space="preserve"> – </w:t>
                            </w:r>
                          </w:p>
                          <w:p w14:paraId="04D5DD02" w14:textId="31FCF477" w:rsidR="00FB28D7" w:rsidRDefault="00F2184E">
                            <w:r>
                              <w:t xml:space="preserve">With this version I </w:t>
                            </w:r>
                            <w:r w:rsidR="00656958">
                              <w:t>moved</w:t>
                            </w:r>
                            <w:r>
                              <w:t xml:space="preserve"> to a reduced sized navigation pane which featured the five sections required. </w:t>
                            </w:r>
                            <w:r w:rsidR="00656958">
                              <w:t>However,</w:t>
                            </w:r>
                            <w:r>
                              <w:t xml:space="preserve"> I changed one section from ‘my wor</w:t>
                            </w:r>
                            <w:bookmarkStart w:id="0" w:name="_GoBack"/>
                            <w:r>
                              <w:t>k’ to ‘my project</w:t>
                            </w:r>
                            <w:r w:rsidR="00656958">
                              <w:t>s’</w:t>
                            </w:r>
                            <w:r>
                              <w:t xml:space="preserve"> to properly reflect </w:t>
                            </w:r>
                            <w:r w:rsidR="00656958">
                              <w:t>what this section would be about.</w:t>
                            </w:r>
                            <w:bookmarkEnd w:id="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4ACAA53" id="_x0000_s1033" type="#_x0000_t202" style="position:absolute;margin-left:22.65pt;margin-top:260.9pt;width:144.55pt;height:128.1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" fillcolor="white [3201]" strokecolor="#5b9bd5 [3204]" strokeweight="1pt">
                <v:textbox>
                  <w:txbxContent>
                    <w:p w14:paraId="5DBDC170" w14:textId="5C7AE2C7" w:rsidR="000F3E86" w:rsidRDefault="00FB28D7">
                      <w:r w:rsidRPr="00BD55AA">
                        <w:rPr>
                          <w:b/>
                        </w:rPr>
                        <w:t>Navigation</w:t>
                      </w:r>
                      <w:r>
                        <w:t xml:space="preserve"> – </w:t>
                      </w:r>
                    </w:p>
                    <w:p w14:paraId="04D5DD02" w14:textId="31FCF477" w:rsidR="00FB28D7" w:rsidRDefault="00F2184E">
                      <w:r>
                        <w:t xml:space="preserve">With this version I </w:t>
                      </w:r>
                      <w:r w:rsidR="00656958">
                        <w:t>moved</w:t>
                      </w:r>
                      <w:r>
                        <w:t xml:space="preserve"> to a reduced sized navigation pane which featured the five sections required. </w:t>
                      </w:r>
                      <w:r w:rsidR="00656958">
                        <w:t>However,</w:t>
                      </w:r>
                      <w:r>
                        <w:t xml:space="preserve"> I changed one section from ‘my wor</w:t>
                      </w:r>
                      <w:bookmarkStart w:id="1" w:name="_GoBack"/>
                      <w:r>
                        <w:t>k’ to ‘my project</w:t>
                      </w:r>
                      <w:r w:rsidR="00656958">
                        <w:t>s’</w:t>
                      </w:r>
                      <w:r>
                        <w:t xml:space="preserve"> to properly reflect </w:t>
                      </w:r>
                      <w:r w:rsidR="00656958">
                        <w:t>what this section would be about.</w:t>
                      </w:r>
                      <w:bookmarkEnd w:id="1"/>
                    </w:p>
                  </w:txbxContent>
                </v:textbox>
                <w10:wrap type="square"/>
              </v:shape>
            </w:pict>
          </mc:Fallback>
        </mc:AlternateContent>
      </w:r>
      <w:r w:rsidR="00FB28D7">
        <w:rPr>
          <w:noProof/>
        </w:rPr>
        <w:drawing>
          <wp:anchor distT="0" distB="0" distL="114300" distR="114300" simplePos="0" relativeHeight="251708416" behindDoc="0" locked="0" layoutInCell="1" allowOverlap="1" wp14:anchorId="55A53B19" wp14:editId="18B7F643">
            <wp:simplePos x="0" y="0"/>
            <wp:positionH relativeFrom="column">
              <wp:posOffset>543110</wp:posOffset>
            </wp:positionH>
            <wp:positionV relativeFrom="paragraph">
              <wp:posOffset>220060</wp:posOffset>
            </wp:positionV>
            <wp:extent cx="4760595" cy="6727825"/>
            <wp:effectExtent l="0" t="0" r="1905"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760595" cy="6727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43FB1">
        <w:rPr>
          <w:lang w:eastAsia="en-GB"/>
        </w:rPr>
        <w:t>This is the version which I took forward to develop further.</w:t>
      </w:r>
      <w:r w:rsidR="00C82CCD" w:rsidRPr="00C82CCD">
        <w:rPr>
          <w:noProof/>
        </w:rPr>
        <w:t xml:space="preserve"> </w:t>
      </w:r>
    </w:p>
    <w:p w14:paraId="391E77F7" w14:textId="564FC2D4" w:rsidR="00C43FB1" w:rsidRPr="00C43FB1" w:rsidRDefault="00C43FB1" w:rsidP="00C43FB1">
      <w:pPr>
        <w:rPr>
          <w:lang w:eastAsia="en-GB"/>
        </w:rPr>
      </w:pPr>
    </w:p>
    <w:p w14:paraId="3BD459C4" w14:textId="2AA5059B" w:rsidR="00EF295E" w:rsidRDefault="00EF295E" w:rsidP="00B00028">
      <w:pPr>
        <w:rPr>
          <w:lang w:eastAsia="en-GB"/>
        </w:rPr>
      </w:pPr>
    </w:p>
    <w:p w14:paraId="453513F7" w14:textId="3E7FC968" w:rsidR="00CE7469" w:rsidRDefault="00CE7469" w:rsidP="00B00028">
      <w:pPr>
        <w:rPr>
          <w:lang w:eastAsia="en-GB"/>
        </w:rPr>
      </w:pPr>
    </w:p>
    <w:p w14:paraId="1816CBD0" w14:textId="77777777" w:rsidR="00CE7469" w:rsidRDefault="00CE7469" w:rsidP="00B00028">
      <w:pPr>
        <w:rPr>
          <w:lang w:eastAsia="en-GB"/>
        </w:rPr>
      </w:pPr>
    </w:p>
    <w:p w14:paraId="3D6BE0B3" w14:textId="77777777" w:rsidR="00BD55AA" w:rsidRDefault="00BD55AA" w:rsidP="00CE7469">
      <w:pPr>
        <w:pStyle w:val="Heading2"/>
        <w:rPr>
          <w:lang w:eastAsia="en-GB"/>
        </w:rPr>
      </w:pPr>
    </w:p>
    <w:p w14:paraId="33914CA1" w14:textId="5A4FAB4F" w:rsidR="00CE7469" w:rsidRPr="005A366C" w:rsidRDefault="00CE7469" w:rsidP="00CE7469">
      <w:pPr>
        <w:pStyle w:val="Heading2"/>
        <w:rPr>
          <w:lang w:eastAsia="en-GB"/>
        </w:rPr>
      </w:pPr>
      <w:r>
        <w:rPr>
          <w:lang w:eastAsia="en-GB"/>
        </w:rPr>
        <w:t>Task 4 – CSS Based Webpage</w:t>
      </w:r>
    </w:p>
    <w:p w14:paraId="3EB711F4" w14:textId="02495561" w:rsidR="00EF295E" w:rsidRDefault="00CE7469" w:rsidP="00B00028">
      <w:pPr>
        <w:rPr>
          <w:lang w:eastAsia="en-GB"/>
        </w:rPr>
      </w:pPr>
      <w:r>
        <w:rPr>
          <w:lang w:eastAsia="en-GB"/>
        </w:rPr>
        <w:t xml:space="preserve">Show </w:t>
      </w:r>
      <w:r w:rsidR="00861FC7">
        <w:rPr>
          <w:lang w:eastAsia="en-GB"/>
        </w:rPr>
        <w:t>initial</w:t>
      </w:r>
      <w:r>
        <w:rPr>
          <w:lang w:eastAsia="en-GB"/>
        </w:rPr>
        <w:t xml:space="preserve"> page and outline with </w:t>
      </w:r>
      <w:r w:rsidR="00861FC7">
        <w:rPr>
          <w:lang w:eastAsia="en-GB"/>
        </w:rPr>
        <w:t>graphics</w:t>
      </w:r>
      <w:r>
        <w:rPr>
          <w:lang w:eastAsia="en-GB"/>
        </w:rPr>
        <w:t xml:space="preserve"> file format used</w:t>
      </w:r>
    </w:p>
    <w:p w14:paraId="5F8D461C" w14:textId="010EEC5A" w:rsidR="00CE7469" w:rsidRDefault="00CE7469" w:rsidP="00B00028">
      <w:pPr>
        <w:rPr>
          <w:lang w:eastAsia="en-GB"/>
        </w:rPr>
      </w:pPr>
      <w:r>
        <w:rPr>
          <w:lang w:eastAsia="en-GB"/>
        </w:rPr>
        <w:t>Font types</w:t>
      </w:r>
    </w:p>
    <w:p w14:paraId="348DF936" w14:textId="3F19E814" w:rsidR="00CE7469" w:rsidRDefault="00CE7469" w:rsidP="00B00028">
      <w:pPr>
        <w:rPr>
          <w:lang w:eastAsia="en-GB"/>
        </w:rPr>
      </w:pPr>
      <w:r>
        <w:rPr>
          <w:lang w:eastAsia="en-GB"/>
        </w:rPr>
        <w:t xml:space="preserve">Annotations </w:t>
      </w:r>
      <w:r w:rsidR="00861FC7">
        <w:rPr>
          <w:lang w:eastAsia="en-GB"/>
        </w:rPr>
        <w:t>about</w:t>
      </w:r>
      <w:r>
        <w:rPr>
          <w:lang w:eastAsia="en-GB"/>
        </w:rPr>
        <w:t xml:space="preserve"> colours</w:t>
      </w:r>
    </w:p>
    <w:p w14:paraId="74DC0CB2" w14:textId="0C71FFBB" w:rsidR="00CE7469" w:rsidRDefault="00CE7469" w:rsidP="00B00028">
      <w:pPr>
        <w:rPr>
          <w:lang w:eastAsia="en-GB"/>
        </w:rPr>
      </w:pPr>
      <w:r>
        <w:rPr>
          <w:lang w:eastAsia="en-GB"/>
        </w:rPr>
        <w:t>Navigation</w:t>
      </w:r>
    </w:p>
    <w:p w14:paraId="192EC3E7" w14:textId="6F8CF46C" w:rsidR="00CE7469" w:rsidRDefault="00CE7469" w:rsidP="00B00028">
      <w:pPr>
        <w:rPr>
          <w:lang w:eastAsia="en-GB"/>
        </w:rPr>
      </w:pPr>
      <w:r>
        <w:rPr>
          <w:lang w:eastAsia="en-GB"/>
        </w:rPr>
        <w:t xml:space="preserve">Show </w:t>
      </w:r>
      <w:r w:rsidR="00861FC7">
        <w:rPr>
          <w:lang w:eastAsia="en-GB"/>
        </w:rPr>
        <w:t>credits</w:t>
      </w:r>
    </w:p>
    <w:p w14:paraId="5CDFAC2C" w14:textId="5EDC465A" w:rsidR="00EF295E" w:rsidRPr="00EF295E" w:rsidRDefault="00EF295E" w:rsidP="00EF295E">
      <w:pPr>
        <w:rPr>
          <w:lang w:eastAsia="en-GB"/>
        </w:rPr>
      </w:pPr>
    </w:p>
    <w:p w14:paraId="5EFCB07B" w14:textId="013516EA" w:rsidR="00B00028" w:rsidRDefault="00B00028" w:rsidP="00B00028">
      <w:pPr>
        <w:rPr>
          <w:lang w:eastAsia="en-GB"/>
        </w:rPr>
      </w:pPr>
    </w:p>
    <w:p w14:paraId="6A0A6F88" w14:textId="7D555B28" w:rsidR="00CE7469" w:rsidRDefault="00CE7469" w:rsidP="00CE7469">
      <w:pPr>
        <w:pStyle w:val="Heading2"/>
        <w:rPr>
          <w:lang w:eastAsia="en-GB"/>
        </w:rPr>
      </w:pPr>
      <w:r>
        <w:rPr>
          <w:lang w:eastAsia="en-GB"/>
        </w:rPr>
        <w:t>Task 5 – Website Review</w:t>
      </w:r>
    </w:p>
    <w:p w14:paraId="689F3BEB" w14:textId="5603FBB6" w:rsidR="00CE7469" w:rsidRDefault="00CE7469" w:rsidP="00CE7469">
      <w:pPr>
        <w:rPr>
          <w:lang w:eastAsia="en-GB"/>
        </w:rPr>
      </w:pPr>
      <w:r>
        <w:rPr>
          <w:lang w:eastAsia="en-GB"/>
        </w:rPr>
        <w:t xml:space="preserve">Complete screen shot, </w:t>
      </w:r>
    </w:p>
    <w:p w14:paraId="71DC5B3E" w14:textId="4EF4A2B0" w:rsidR="00CE7469" w:rsidRDefault="00CE7469" w:rsidP="00CE7469">
      <w:pPr>
        <w:rPr>
          <w:lang w:eastAsia="en-GB"/>
        </w:rPr>
      </w:pPr>
      <w:r>
        <w:rPr>
          <w:lang w:eastAsia="en-GB"/>
        </w:rPr>
        <w:t>Calculate values</w:t>
      </w:r>
    </w:p>
    <w:p w14:paraId="1A12113B" w14:textId="54FD53FD" w:rsidR="00CE7469" w:rsidRDefault="00CE7469" w:rsidP="00CE7469">
      <w:pPr>
        <w:rPr>
          <w:lang w:eastAsia="en-GB"/>
        </w:rPr>
      </w:pPr>
      <w:r>
        <w:rPr>
          <w:lang w:eastAsia="en-GB"/>
        </w:rPr>
        <w:t xml:space="preserve">Modify layout </w:t>
      </w:r>
    </w:p>
    <w:p w14:paraId="1890E59D" w14:textId="79448709" w:rsidR="00CE7469" w:rsidRPr="00CE7469" w:rsidRDefault="00CE7469" w:rsidP="00CE7469">
      <w:pPr>
        <w:rPr>
          <w:lang w:eastAsia="en-GB"/>
        </w:rPr>
      </w:pPr>
      <w:r>
        <w:rPr>
          <w:lang w:eastAsia="en-GB"/>
        </w:rPr>
        <w:t>Complete survey</w:t>
      </w:r>
    </w:p>
    <w:p w14:paraId="444FB10E" w14:textId="19AEBA93" w:rsidR="00B00028" w:rsidRDefault="00B00028" w:rsidP="00B00028">
      <w:pPr>
        <w:rPr>
          <w:lang w:eastAsia="en-GB"/>
        </w:rPr>
      </w:pPr>
    </w:p>
    <w:p w14:paraId="7567BC0C" w14:textId="24900E6D" w:rsidR="00B00028" w:rsidRDefault="00B00028" w:rsidP="00B00028">
      <w:pPr>
        <w:rPr>
          <w:lang w:eastAsia="en-GB"/>
        </w:rPr>
      </w:pPr>
    </w:p>
    <w:p w14:paraId="32BCA4CE" w14:textId="18399EEA" w:rsidR="00CE7469" w:rsidRDefault="00CE7469" w:rsidP="00CE7469">
      <w:pPr>
        <w:pStyle w:val="Heading2"/>
        <w:rPr>
          <w:lang w:eastAsia="en-GB"/>
        </w:rPr>
      </w:pPr>
      <w:r>
        <w:rPr>
          <w:lang w:eastAsia="en-GB"/>
        </w:rPr>
        <w:t>Task 6 – Website redesign</w:t>
      </w:r>
    </w:p>
    <w:p w14:paraId="339FB2FB" w14:textId="2CB03FA6" w:rsidR="00B00028" w:rsidRDefault="00CE7469" w:rsidP="00B00028">
      <w:pPr>
        <w:rPr>
          <w:lang w:eastAsia="en-GB"/>
        </w:rPr>
      </w:pPr>
      <w:r>
        <w:rPr>
          <w:lang w:eastAsia="en-GB"/>
        </w:rPr>
        <w:t>Show comparison and add on for specifics</w:t>
      </w:r>
    </w:p>
    <w:p w14:paraId="00867E6D" w14:textId="66B9A0D9" w:rsidR="00CE7469" w:rsidRDefault="00CE7469" w:rsidP="00B00028">
      <w:pPr>
        <w:rPr>
          <w:lang w:eastAsia="en-GB"/>
        </w:rPr>
      </w:pPr>
      <w:r>
        <w:rPr>
          <w:lang w:eastAsia="en-GB"/>
        </w:rPr>
        <w:t xml:space="preserve">Following </w:t>
      </w:r>
      <w:r w:rsidR="00861FC7">
        <w:rPr>
          <w:lang w:eastAsia="en-GB"/>
        </w:rPr>
        <w:t>Fitts</w:t>
      </w:r>
      <w:r>
        <w:rPr>
          <w:lang w:eastAsia="en-GB"/>
        </w:rPr>
        <w:t xml:space="preserve"> law</w:t>
      </w:r>
    </w:p>
    <w:p w14:paraId="5B7F2D9F" w14:textId="4E96030E" w:rsidR="00CE7469" w:rsidRDefault="00CE7469" w:rsidP="00B00028">
      <w:pPr>
        <w:rPr>
          <w:lang w:eastAsia="en-GB"/>
        </w:rPr>
      </w:pPr>
      <w:r>
        <w:rPr>
          <w:lang w:eastAsia="en-GB"/>
        </w:rPr>
        <w:t xml:space="preserve">Make suggestions </w:t>
      </w:r>
      <w:r w:rsidR="00861FC7">
        <w:rPr>
          <w:lang w:eastAsia="en-GB"/>
        </w:rPr>
        <w:t>on</w:t>
      </w:r>
      <w:r>
        <w:rPr>
          <w:lang w:eastAsia="en-GB"/>
        </w:rPr>
        <w:t xml:space="preserve"> what I can do </w:t>
      </w:r>
    </w:p>
    <w:p w14:paraId="738BB521" w14:textId="550327BB" w:rsidR="00CE7469" w:rsidRDefault="00CE7469" w:rsidP="00B00028">
      <w:pPr>
        <w:rPr>
          <w:lang w:eastAsia="en-GB"/>
        </w:rPr>
      </w:pPr>
      <w:r>
        <w:rPr>
          <w:lang w:eastAsia="en-GB"/>
        </w:rPr>
        <w:t>Refer to new CSS file</w:t>
      </w:r>
    </w:p>
    <w:p w14:paraId="75180D51" w14:textId="36C3DB35" w:rsidR="00861FC7" w:rsidRDefault="00861FC7" w:rsidP="00B00028">
      <w:pPr>
        <w:rPr>
          <w:lang w:eastAsia="en-GB"/>
        </w:rPr>
      </w:pPr>
    </w:p>
    <w:p w14:paraId="15A987A1" w14:textId="40AAFFCD" w:rsidR="00B00028" w:rsidRDefault="00861FC7" w:rsidP="00E21EA7">
      <w:pPr>
        <w:rPr>
          <w:lang w:eastAsia="en-GB"/>
        </w:rPr>
      </w:pPr>
      <w:r>
        <w:rPr>
          <w:lang w:eastAsia="en-GB"/>
        </w:rPr>
        <w:t xml:space="preserve">DONE </w:t>
      </w:r>
      <w:r w:rsidRPr="00861FC7">
        <w:rPr>
          <mc:AlternateContent>
            <mc:Choice Requires="w16se"/>
            <mc:Fallback>
              <w:rFonts w:ascii="Segoe UI Emoji" w:eastAsia="Segoe UI Emoji" w:hAnsi="Segoe UI Emoji" w:cs="Segoe UI Emoji"/>
            </mc:Fallback>
          </mc:AlternateContent>
          <w:lang w:eastAsia="en-GB"/>
        </w:rPr>
        <mc:AlternateContent>
          <mc:Choice Requires="w16se">
            <w16se:symEx w16se:font="Segoe UI Emoji" w16se:char="1F60A"/>
          </mc:Choice>
          <mc:Fallback>
            <w:t>😊</w:t>
          </mc:Fallback>
        </mc:AlternateContent>
      </w:r>
    </w:p>
    <w:p w14:paraId="7B244019" w14:textId="38BBFD1D" w:rsidR="001506B2" w:rsidRDefault="001506B2" w:rsidP="00E21EA7">
      <w:pPr>
        <w:rPr>
          <w:lang w:eastAsia="en-GB"/>
        </w:rPr>
      </w:pPr>
    </w:p>
    <w:p w14:paraId="1EEA0918" w14:textId="5CCEF705" w:rsidR="001506B2" w:rsidRDefault="001506B2" w:rsidP="00E21EA7">
      <w:pPr>
        <w:rPr>
          <w:lang w:eastAsia="en-GB"/>
        </w:rPr>
      </w:pPr>
    </w:p>
    <w:p w14:paraId="50068EEF" w14:textId="79004B25" w:rsidR="001506B2" w:rsidRDefault="0015796A" w:rsidP="00E21EA7">
      <w:pPr>
        <w:rPr>
          <w:lang w:eastAsia="en-GB"/>
        </w:rPr>
      </w:pPr>
      <w:hyperlink r:id="rId43" w:history="1">
        <w:r w:rsidR="001506B2" w:rsidRPr="00A55233">
          <w:rPr>
            <w:rStyle w:val="Hyperlink"/>
            <w:lang w:eastAsia="en-GB"/>
          </w:rPr>
          <w:t>https://www.w3schools.com/howto/howto_css_timeline.asp</w:t>
        </w:r>
      </w:hyperlink>
    </w:p>
    <w:p w14:paraId="517D8584" w14:textId="3BA98970" w:rsidR="001506B2" w:rsidRPr="00B00028" w:rsidRDefault="0015796A" w:rsidP="00E21EA7">
      <w:pPr>
        <w:rPr>
          <w:lang w:eastAsia="en-GB"/>
        </w:rPr>
      </w:pPr>
      <w:hyperlink r:id="rId44" w:history="1">
        <w:r w:rsidR="001506B2" w:rsidRPr="00A55233">
          <w:rPr>
            <w:rStyle w:val="Hyperlink"/>
            <w:lang w:eastAsia="en-GB"/>
          </w:rPr>
          <w:t>https://www.w3schools.com/howto/tryit.asp?filename=tryhow_css_timeline</w:t>
        </w:r>
      </w:hyperlink>
      <w:r w:rsidR="001506B2">
        <w:rPr>
          <w:lang w:eastAsia="en-GB"/>
        </w:rPr>
        <w:t xml:space="preserve"> </w:t>
      </w:r>
    </w:p>
    <w:sectPr w:rsidR="001506B2" w:rsidRPr="00B00028" w:rsidSect="00B8057B">
      <w:headerReference w:type="default" r:id="rId45"/>
      <w:footerReference w:type="default" r:id="rId46"/>
      <w:headerReference w:type="first" r:id="rId47"/>
      <w:footerReference w:type="first" r:id="rId4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645B72" w14:textId="77777777" w:rsidR="0015796A" w:rsidRDefault="0015796A" w:rsidP="002E0A66">
      <w:r>
        <w:separator/>
      </w:r>
    </w:p>
  </w:endnote>
  <w:endnote w:type="continuationSeparator" w:id="0">
    <w:p w14:paraId="38C90E84" w14:textId="77777777" w:rsidR="0015796A" w:rsidRDefault="0015796A" w:rsidP="002E0A6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88213271"/>
      <w:docPartObj>
        <w:docPartGallery w:val="Page Numbers (Bottom of Page)"/>
        <w:docPartUnique/>
      </w:docPartObj>
    </w:sdtPr>
    <w:sdtEndPr/>
    <w:sdtContent>
      <w:sdt>
        <w:sdtPr>
          <w:id w:val="758415798"/>
          <w:docPartObj>
            <w:docPartGallery w:val="Page Numbers (Top of Page)"/>
            <w:docPartUnique/>
          </w:docPartObj>
        </w:sdtPr>
        <w:sdtEndPr/>
        <w:sdtContent>
          <w:p w14:paraId="3D6C856F" w14:textId="09A3E701" w:rsidR="00246C29" w:rsidRDefault="00246C29">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41AB2">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41AB2">
              <w:rPr>
                <w:b/>
                <w:bCs/>
                <w:noProof/>
              </w:rPr>
              <w:t>12</w:t>
            </w:r>
            <w:r>
              <w:rPr>
                <w:b/>
                <w:bCs/>
                <w:sz w:val="24"/>
                <w:szCs w:val="24"/>
              </w:rPr>
              <w:fldChar w:fldCharType="end"/>
            </w:r>
          </w:p>
        </w:sdtContent>
      </w:sdt>
    </w:sdtContent>
  </w:sdt>
  <w:p w14:paraId="0ECBCCBA" w14:textId="77777777" w:rsidR="00246C29" w:rsidRDefault="00246C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19431118"/>
      <w:docPartObj>
        <w:docPartGallery w:val="Page Numbers (Bottom of Page)"/>
        <w:docPartUnique/>
      </w:docPartObj>
    </w:sdtPr>
    <w:sdtEndPr/>
    <w:sdtContent>
      <w:sdt>
        <w:sdtPr>
          <w:id w:val="-1769616900"/>
          <w:docPartObj>
            <w:docPartGallery w:val="Page Numbers (Top of Page)"/>
            <w:docPartUnique/>
          </w:docPartObj>
        </w:sdtPr>
        <w:sdtEndPr/>
        <w:sdtContent>
          <w:p w14:paraId="640FEABC" w14:textId="01EAE839" w:rsidR="007A7652" w:rsidRDefault="007A7652">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941AB2">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941AB2">
              <w:rPr>
                <w:b/>
                <w:bCs/>
                <w:noProof/>
              </w:rPr>
              <w:t>12</w:t>
            </w:r>
            <w:r>
              <w:rPr>
                <w:b/>
                <w:bCs/>
                <w:sz w:val="24"/>
                <w:szCs w:val="24"/>
              </w:rPr>
              <w:fldChar w:fldCharType="end"/>
            </w:r>
          </w:p>
        </w:sdtContent>
      </w:sdt>
    </w:sdtContent>
  </w:sdt>
  <w:p w14:paraId="2C840AF8" w14:textId="77777777" w:rsidR="007A7652" w:rsidRDefault="007A76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8C76B3" w14:textId="77777777" w:rsidR="0015796A" w:rsidRDefault="0015796A" w:rsidP="002E0A66">
      <w:r>
        <w:separator/>
      </w:r>
    </w:p>
  </w:footnote>
  <w:footnote w:type="continuationSeparator" w:id="0">
    <w:p w14:paraId="6C9DE553" w14:textId="77777777" w:rsidR="0015796A" w:rsidRDefault="0015796A" w:rsidP="002E0A6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11512B" w14:textId="57C72322" w:rsidR="007A7652" w:rsidRPr="00B8057B" w:rsidRDefault="007A7652" w:rsidP="00B8057B">
    <w:pPr>
      <w:pStyle w:val="Header"/>
      <w:rPr>
        <w:sz w:val="24"/>
      </w:rPr>
    </w:pPr>
    <w:r w:rsidRPr="002E0A66">
      <w:rPr>
        <w:sz w:val="24"/>
      </w:rPr>
      <w:t>CE202 Software Engineering Assignment 1</w:t>
    </w:r>
    <w:r w:rsidRPr="002E0A66">
      <w:rPr>
        <w:sz w:val="24"/>
      </w:rPr>
      <w:tab/>
    </w:r>
    <w:r w:rsidRPr="002E0A66">
      <w:rPr>
        <w:sz w:val="24"/>
      </w:rPr>
      <w:tab/>
    </w:r>
    <w:r w:rsidRPr="002E0A66">
      <w:rPr>
        <w:sz w:val="24"/>
      </w:rPr>
      <w:tab/>
    </w:r>
    <w:r w:rsidRPr="002E0A66">
      <w:rPr>
        <w:sz w:val="24"/>
      </w:rPr>
      <w:tab/>
    </w:r>
    <w:r w:rsidRPr="002E0A66">
      <w:rPr>
        <w:sz w:val="24"/>
      </w:rPr>
      <w:tab/>
      <w:t>Autumn Term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A5C675" w14:textId="6FB94044" w:rsidR="007A7652" w:rsidRPr="002E0A66" w:rsidRDefault="007A7652" w:rsidP="00B8057B">
    <w:pPr>
      <w:pStyle w:val="Header"/>
      <w:rPr>
        <w:sz w:val="24"/>
      </w:rPr>
    </w:pPr>
    <w:r w:rsidRPr="002E0A66">
      <w:rPr>
        <w:sz w:val="24"/>
      </w:rPr>
      <w:t>CE20</w:t>
    </w:r>
    <w:r w:rsidR="0000070F">
      <w:rPr>
        <w:sz w:val="24"/>
      </w:rPr>
      <w:t>3</w:t>
    </w:r>
    <w:r w:rsidRPr="002E0A66">
      <w:rPr>
        <w:sz w:val="24"/>
      </w:rPr>
      <w:t xml:space="preserve"> </w:t>
    </w:r>
    <w:r w:rsidR="002E47D0">
      <w:rPr>
        <w:sz w:val="24"/>
      </w:rPr>
      <w:t xml:space="preserve">Human Computer Interaction - </w:t>
    </w:r>
    <w:r w:rsidRPr="002E0A66">
      <w:rPr>
        <w:sz w:val="24"/>
      </w:rPr>
      <w:t xml:space="preserve">Assignment </w:t>
    </w:r>
    <w:r w:rsidR="002E47D0">
      <w:rPr>
        <w:sz w:val="24"/>
      </w:rPr>
      <w:t>1</w:t>
    </w:r>
    <w:r w:rsidRPr="002E0A66">
      <w:rPr>
        <w:sz w:val="24"/>
      </w:rPr>
      <w:tab/>
    </w:r>
    <w:r w:rsidRPr="002E0A66">
      <w:rPr>
        <w:sz w:val="24"/>
      </w:rPr>
      <w:tab/>
    </w:r>
    <w:r w:rsidRPr="002E0A66">
      <w:rPr>
        <w:sz w:val="24"/>
      </w:rPr>
      <w:tab/>
    </w:r>
    <w:r w:rsidR="002E47D0">
      <w:rPr>
        <w:sz w:val="24"/>
      </w:rPr>
      <w:tab/>
      <w:t>Spring Term 2019</w:t>
    </w:r>
  </w:p>
  <w:p w14:paraId="51532BB1" w14:textId="77777777" w:rsidR="007A7652" w:rsidRPr="002E0A66" w:rsidRDefault="007A7652" w:rsidP="00D569B0">
    <w:pPr>
      <w:pStyle w:val="Header"/>
      <w:spacing w:line="360" w:lineRule="auto"/>
      <w:rPr>
        <w:sz w:val="20"/>
      </w:rPr>
    </w:pPr>
    <w:r w:rsidRPr="002E0A66">
      <w:rPr>
        <w:sz w:val="20"/>
      </w:rPr>
      <w:t>School of Computer Science &amp; Electronic Engineering, University of Essex</w:t>
    </w:r>
  </w:p>
  <w:p w14:paraId="2A0D12D3" w14:textId="77777777" w:rsidR="007A7652" w:rsidRDefault="007A7652" w:rsidP="00B8057B">
    <w:pPr>
      <w:pStyle w:val="Header"/>
    </w:pPr>
    <w:r w:rsidRPr="002E0A66">
      <w:rPr>
        <w:i/>
      </w:rPr>
      <w:t>Candidate name:</w:t>
    </w:r>
    <w:r>
      <w:t xml:space="preserve"> Conor Hennessy</w:t>
    </w:r>
  </w:p>
  <w:p w14:paraId="5297F54E" w14:textId="77777777" w:rsidR="007A7652" w:rsidRPr="002E0A66" w:rsidRDefault="007A7652" w:rsidP="00B8057B">
    <w:pPr>
      <w:pStyle w:val="Header"/>
    </w:pPr>
    <w:r w:rsidRPr="002E0A66">
      <w:rPr>
        <w:i/>
      </w:rPr>
      <w:t>Reg Number:</w:t>
    </w:r>
    <w:r>
      <w:t xml:space="preserve"> 1703055</w:t>
    </w:r>
  </w:p>
  <w:p w14:paraId="79BD84D7" w14:textId="77777777" w:rsidR="007A7652" w:rsidRDefault="007A765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128CC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A0AA1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6928A4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5ACADB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217AC73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D4E1D3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680C027C"/>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F5E5D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A7202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4CE3B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B515D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081A78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B2F3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D110391"/>
    <w:multiLevelType w:val="hybridMultilevel"/>
    <w:tmpl w:val="F180641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5C5697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23076947"/>
    <w:multiLevelType w:val="hybridMultilevel"/>
    <w:tmpl w:val="2968F92C"/>
    <w:lvl w:ilvl="0" w:tplc="08090005">
      <w:start w:val="1"/>
      <w:numFmt w:val="bullet"/>
      <w:lvlText w:val=""/>
      <w:lvlJc w:val="left"/>
      <w:pPr>
        <w:ind w:left="766" w:hanging="360"/>
      </w:pPr>
      <w:rPr>
        <w:rFonts w:ascii="Wingdings" w:hAnsi="Wingdings"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16" w15:restartNumberingAfterBreak="0">
    <w:nsid w:val="298929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DE30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3AEB0273"/>
    <w:multiLevelType w:val="multilevel"/>
    <w:tmpl w:val="526206A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08E4998"/>
    <w:multiLevelType w:val="hybridMultilevel"/>
    <w:tmpl w:val="0F7E98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3F850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7DD2F1B"/>
    <w:multiLevelType w:val="hybridMultilevel"/>
    <w:tmpl w:val="35B26C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84C4F29"/>
    <w:multiLevelType w:val="multilevel"/>
    <w:tmpl w:val="D8061F6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51B60A1D"/>
    <w:multiLevelType w:val="hybridMultilevel"/>
    <w:tmpl w:val="FAE27CF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56124144"/>
    <w:multiLevelType w:val="hybridMultilevel"/>
    <w:tmpl w:val="1ED0782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64F4ACB"/>
    <w:multiLevelType w:val="hybridMultilevel"/>
    <w:tmpl w:val="DEDE8CD8"/>
    <w:lvl w:ilvl="0" w:tplc="08090005">
      <w:start w:val="1"/>
      <w:numFmt w:val="bullet"/>
      <w:lvlText w:val=""/>
      <w:lvlJc w:val="left"/>
      <w:pPr>
        <w:ind w:left="720" w:hanging="360"/>
      </w:pPr>
      <w:rPr>
        <w:rFonts w:ascii="Wingdings" w:hAnsi="Wingdings" w:hint="default"/>
      </w:rPr>
    </w:lvl>
    <w:lvl w:ilvl="1" w:tplc="08090005">
      <w:start w:val="1"/>
      <w:numFmt w:val="bullet"/>
      <w:lvlText w:val=""/>
      <w:lvlJc w:val="left"/>
      <w:pPr>
        <w:ind w:left="1440" w:hanging="360"/>
      </w:pPr>
      <w:rPr>
        <w:rFonts w:ascii="Wingdings" w:hAnsi="Wingding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59350CFB"/>
    <w:multiLevelType w:val="multilevel"/>
    <w:tmpl w:val="9DF09F08"/>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5DEC6B47"/>
    <w:multiLevelType w:val="multilevel"/>
    <w:tmpl w:val="604E1C0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8" w15:restartNumberingAfterBreak="0">
    <w:nsid w:val="61845A74"/>
    <w:multiLevelType w:val="hybridMultilevel"/>
    <w:tmpl w:val="DD1C40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6A811463"/>
    <w:multiLevelType w:val="hybridMultilevel"/>
    <w:tmpl w:val="E88AAF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E9514D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72CF4DCE"/>
    <w:multiLevelType w:val="hybridMultilevel"/>
    <w:tmpl w:val="8876A760"/>
    <w:lvl w:ilvl="0" w:tplc="08090005">
      <w:start w:val="1"/>
      <w:numFmt w:val="bullet"/>
      <w:lvlText w:val=""/>
      <w:lvlJc w:val="left"/>
      <w:pPr>
        <w:ind w:left="3960" w:hanging="360"/>
      </w:pPr>
      <w:rPr>
        <w:rFonts w:ascii="Wingdings" w:hAnsi="Wingdings" w:hint="default"/>
      </w:rPr>
    </w:lvl>
    <w:lvl w:ilvl="1" w:tplc="08090003" w:tentative="1">
      <w:start w:val="1"/>
      <w:numFmt w:val="bullet"/>
      <w:lvlText w:val="o"/>
      <w:lvlJc w:val="left"/>
      <w:pPr>
        <w:ind w:left="4680" w:hanging="360"/>
      </w:pPr>
      <w:rPr>
        <w:rFonts w:ascii="Courier New" w:hAnsi="Courier New" w:cs="Courier New" w:hint="default"/>
      </w:rPr>
    </w:lvl>
    <w:lvl w:ilvl="2" w:tplc="08090005" w:tentative="1">
      <w:start w:val="1"/>
      <w:numFmt w:val="bullet"/>
      <w:lvlText w:val=""/>
      <w:lvlJc w:val="left"/>
      <w:pPr>
        <w:ind w:left="5400" w:hanging="360"/>
      </w:pPr>
      <w:rPr>
        <w:rFonts w:ascii="Wingdings" w:hAnsi="Wingdings" w:hint="default"/>
      </w:rPr>
    </w:lvl>
    <w:lvl w:ilvl="3" w:tplc="08090001" w:tentative="1">
      <w:start w:val="1"/>
      <w:numFmt w:val="bullet"/>
      <w:lvlText w:val=""/>
      <w:lvlJc w:val="left"/>
      <w:pPr>
        <w:ind w:left="6120" w:hanging="360"/>
      </w:pPr>
      <w:rPr>
        <w:rFonts w:ascii="Symbol" w:hAnsi="Symbol" w:hint="default"/>
      </w:rPr>
    </w:lvl>
    <w:lvl w:ilvl="4" w:tplc="08090003" w:tentative="1">
      <w:start w:val="1"/>
      <w:numFmt w:val="bullet"/>
      <w:lvlText w:val="o"/>
      <w:lvlJc w:val="left"/>
      <w:pPr>
        <w:ind w:left="6840" w:hanging="360"/>
      </w:pPr>
      <w:rPr>
        <w:rFonts w:ascii="Courier New" w:hAnsi="Courier New" w:cs="Courier New" w:hint="default"/>
      </w:rPr>
    </w:lvl>
    <w:lvl w:ilvl="5" w:tplc="08090005" w:tentative="1">
      <w:start w:val="1"/>
      <w:numFmt w:val="bullet"/>
      <w:lvlText w:val=""/>
      <w:lvlJc w:val="left"/>
      <w:pPr>
        <w:ind w:left="7560" w:hanging="360"/>
      </w:pPr>
      <w:rPr>
        <w:rFonts w:ascii="Wingdings" w:hAnsi="Wingdings" w:hint="default"/>
      </w:rPr>
    </w:lvl>
    <w:lvl w:ilvl="6" w:tplc="08090001" w:tentative="1">
      <w:start w:val="1"/>
      <w:numFmt w:val="bullet"/>
      <w:lvlText w:val=""/>
      <w:lvlJc w:val="left"/>
      <w:pPr>
        <w:ind w:left="8280" w:hanging="360"/>
      </w:pPr>
      <w:rPr>
        <w:rFonts w:ascii="Symbol" w:hAnsi="Symbol" w:hint="default"/>
      </w:rPr>
    </w:lvl>
    <w:lvl w:ilvl="7" w:tplc="08090003" w:tentative="1">
      <w:start w:val="1"/>
      <w:numFmt w:val="bullet"/>
      <w:lvlText w:val="o"/>
      <w:lvlJc w:val="left"/>
      <w:pPr>
        <w:ind w:left="9000" w:hanging="360"/>
      </w:pPr>
      <w:rPr>
        <w:rFonts w:ascii="Courier New" w:hAnsi="Courier New" w:cs="Courier New" w:hint="default"/>
      </w:rPr>
    </w:lvl>
    <w:lvl w:ilvl="8" w:tplc="08090005" w:tentative="1">
      <w:start w:val="1"/>
      <w:numFmt w:val="bullet"/>
      <w:lvlText w:val=""/>
      <w:lvlJc w:val="left"/>
      <w:pPr>
        <w:ind w:left="9720" w:hanging="360"/>
      </w:pPr>
      <w:rPr>
        <w:rFonts w:ascii="Wingdings" w:hAnsi="Wingdings" w:hint="default"/>
      </w:rPr>
    </w:lvl>
  </w:abstractNum>
  <w:abstractNum w:abstractNumId="32" w15:restartNumberingAfterBreak="0">
    <w:nsid w:val="76154F5E"/>
    <w:multiLevelType w:val="hybridMultilevel"/>
    <w:tmpl w:val="1926229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D8C2C6D"/>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4" w15:restartNumberingAfterBreak="0">
    <w:nsid w:val="7EAB276D"/>
    <w:multiLevelType w:val="hybridMultilevel"/>
    <w:tmpl w:val="611268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6"/>
  </w:num>
  <w:num w:numId="2">
    <w:abstractNumId w:val="12"/>
  </w:num>
  <w:num w:numId="3">
    <w:abstractNumId w:val="10"/>
  </w:num>
  <w:num w:numId="4">
    <w:abstractNumId w:val="30"/>
  </w:num>
  <w:num w:numId="5">
    <w:abstractNumId w:val="14"/>
  </w:num>
  <w:num w:numId="6">
    <w:abstractNumId w:val="18"/>
  </w:num>
  <w:num w:numId="7">
    <w:abstractNumId w:val="22"/>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6"/>
  </w:num>
  <w:num w:numId="19">
    <w:abstractNumId w:val="17"/>
  </w:num>
  <w:num w:numId="20">
    <w:abstractNumId w:val="27"/>
  </w:num>
  <w:num w:numId="21">
    <w:abstractNumId w:val="20"/>
  </w:num>
  <w:num w:numId="22">
    <w:abstractNumId w:val="11"/>
  </w:num>
  <w:num w:numId="23">
    <w:abstractNumId w:val="33"/>
  </w:num>
  <w:num w:numId="24">
    <w:abstractNumId w:val="21"/>
  </w:num>
  <w:num w:numId="25">
    <w:abstractNumId w:val="34"/>
  </w:num>
  <w:num w:numId="26">
    <w:abstractNumId w:val="28"/>
  </w:num>
  <w:num w:numId="27">
    <w:abstractNumId w:val="23"/>
  </w:num>
  <w:num w:numId="28">
    <w:abstractNumId w:val="24"/>
  </w:num>
  <w:num w:numId="29">
    <w:abstractNumId w:val="29"/>
  </w:num>
  <w:num w:numId="30">
    <w:abstractNumId w:val="25"/>
  </w:num>
  <w:num w:numId="31">
    <w:abstractNumId w:val="19"/>
  </w:num>
  <w:num w:numId="32">
    <w:abstractNumId w:val="32"/>
  </w:num>
  <w:num w:numId="33">
    <w:abstractNumId w:val="31"/>
  </w:num>
  <w:num w:numId="34">
    <w:abstractNumId w:val="15"/>
  </w:num>
  <w:num w:numId="3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2"/>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F3A"/>
    <w:rsid w:val="0000070F"/>
    <w:rsid w:val="00003443"/>
    <w:rsid w:val="00033F49"/>
    <w:rsid w:val="00035AD5"/>
    <w:rsid w:val="00043361"/>
    <w:rsid w:val="00091320"/>
    <w:rsid w:val="000B4416"/>
    <w:rsid w:val="000C263A"/>
    <w:rsid w:val="000C2A48"/>
    <w:rsid w:val="000E0D59"/>
    <w:rsid w:val="000E3AA0"/>
    <w:rsid w:val="000E639B"/>
    <w:rsid w:val="000F3E86"/>
    <w:rsid w:val="000F5A60"/>
    <w:rsid w:val="001506B2"/>
    <w:rsid w:val="00155317"/>
    <w:rsid w:val="0015796A"/>
    <w:rsid w:val="00173855"/>
    <w:rsid w:val="001C3F0A"/>
    <w:rsid w:val="00210F69"/>
    <w:rsid w:val="00227A49"/>
    <w:rsid w:val="00230FC0"/>
    <w:rsid w:val="00246C29"/>
    <w:rsid w:val="002678A7"/>
    <w:rsid w:val="0028129F"/>
    <w:rsid w:val="002E0A66"/>
    <w:rsid w:val="002E47D0"/>
    <w:rsid w:val="00337F0C"/>
    <w:rsid w:val="00345D6D"/>
    <w:rsid w:val="0037766E"/>
    <w:rsid w:val="00386FF6"/>
    <w:rsid w:val="003A2123"/>
    <w:rsid w:val="003C046B"/>
    <w:rsid w:val="003D5F5A"/>
    <w:rsid w:val="004077AC"/>
    <w:rsid w:val="00452C29"/>
    <w:rsid w:val="00454087"/>
    <w:rsid w:val="0046038F"/>
    <w:rsid w:val="004871FF"/>
    <w:rsid w:val="00506096"/>
    <w:rsid w:val="00510F3A"/>
    <w:rsid w:val="00513F13"/>
    <w:rsid w:val="00514F6F"/>
    <w:rsid w:val="00562DAC"/>
    <w:rsid w:val="005A366C"/>
    <w:rsid w:val="005B6234"/>
    <w:rsid w:val="005D6BC1"/>
    <w:rsid w:val="0061249A"/>
    <w:rsid w:val="00616122"/>
    <w:rsid w:val="00645252"/>
    <w:rsid w:val="00656958"/>
    <w:rsid w:val="00686D7E"/>
    <w:rsid w:val="00692D35"/>
    <w:rsid w:val="00696ED7"/>
    <w:rsid w:val="006C7E45"/>
    <w:rsid w:val="006D1A6E"/>
    <w:rsid w:val="006D3D74"/>
    <w:rsid w:val="006E0622"/>
    <w:rsid w:val="00703AB4"/>
    <w:rsid w:val="00732850"/>
    <w:rsid w:val="00767A8D"/>
    <w:rsid w:val="00793E5D"/>
    <w:rsid w:val="007A7652"/>
    <w:rsid w:val="007E4EA1"/>
    <w:rsid w:val="007E6080"/>
    <w:rsid w:val="007F03F3"/>
    <w:rsid w:val="008138B7"/>
    <w:rsid w:val="00813B09"/>
    <w:rsid w:val="0083569A"/>
    <w:rsid w:val="00861FC7"/>
    <w:rsid w:val="008858E1"/>
    <w:rsid w:val="008932B6"/>
    <w:rsid w:val="009027E4"/>
    <w:rsid w:val="00905210"/>
    <w:rsid w:val="009062B9"/>
    <w:rsid w:val="00941AB2"/>
    <w:rsid w:val="0095013C"/>
    <w:rsid w:val="00993B9F"/>
    <w:rsid w:val="00A03F2B"/>
    <w:rsid w:val="00A23B15"/>
    <w:rsid w:val="00A3274E"/>
    <w:rsid w:val="00A65B6B"/>
    <w:rsid w:val="00A86EEF"/>
    <w:rsid w:val="00A91464"/>
    <w:rsid w:val="00A9204E"/>
    <w:rsid w:val="00AF0139"/>
    <w:rsid w:val="00B00028"/>
    <w:rsid w:val="00B7497B"/>
    <w:rsid w:val="00B8057B"/>
    <w:rsid w:val="00B9257B"/>
    <w:rsid w:val="00BB161B"/>
    <w:rsid w:val="00BD55AA"/>
    <w:rsid w:val="00BF4F55"/>
    <w:rsid w:val="00C047DA"/>
    <w:rsid w:val="00C438CE"/>
    <w:rsid w:val="00C43FB1"/>
    <w:rsid w:val="00C505AF"/>
    <w:rsid w:val="00C82CCD"/>
    <w:rsid w:val="00CE7469"/>
    <w:rsid w:val="00D327D1"/>
    <w:rsid w:val="00D421A2"/>
    <w:rsid w:val="00D42F6B"/>
    <w:rsid w:val="00D45BC4"/>
    <w:rsid w:val="00D569B0"/>
    <w:rsid w:val="00D62A7F"/>
    <w:rsid w:val="00D6595F"/>
    <w:rsid w:val="00D93E96"/>
    <w:rsid w:val="00E21EA7"/>
    <w:rsid w:val="00E25F8A"/>
    <w:rsid w:val="00E34FAD"/>
    <w:rsid w:val="00E9028E"/>
    <w:rsid w:val="00EF295E"/>
    <w:rsid w:val="00F123A5"/>
    <w:rsid w:val="00F2184E"/>
    <w:rsid w:val="00F24AD7"/>
    <w:rsid w:val="00FA2442"/>
    <w:rsid w:val="00FB28D7"/>
    <w:rsid w:val="00FB7F90"/>
    <w:rsid w:val="00FF0F8D"/>
    <w:rsid w:val="00FF4F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85196"/>
  <w15:chartTrackingRefBased/>
  <w15:docId w15:val="{D6918149-D9A6-4A5C-9487-2FF1DB083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3569A"/>
    <w:rPr>
      <w:lang w:val="en-GB"/>
    </w:rPr>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table" w:styleId="TableGrid">
    <w:name w:val="Table Grid"/>
    <w:basedOn w:val="TableNormal"/>
    <w:uiPriority w:val="39"/>
    <w:rsid w:val="00506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unhideWhenUsed/>
    <w:qFormat/>
    <w:rsid w:val="00692D35"/>
    <w:pPr>
      <w:ind w:left="720"/>
      <w:contextualSpacing/>
    </w:pPr>
  </w:style>
  <w:style w:type="character" w:styleId="UnresolvedMention">
    <w:name w:val="Unresolved Mention"/>
    <w:basedOn w:val="DefaultParagraphFont"/>
    <w:uiPriority w:val="99"/>
    <w:semiHidden/>
    <w:unhideWhenUsed/>
    <w:rsid w:val="001506B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32393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www.mollyjameson.com/" TargetMode="External"/><Relationship Id="rId26" Type="http://schemas.openxmlformats.org/officeDocument/2006/relationships/image" Target="media/image10.jpeg"/><Relationship Id="rId39" Type="http://schemas.openxmlformats.org/officeDocument/2006/relationships/image" Target="media/image20.png"/><Relationship Id="rId3" Type="http://schemas.openxmlformats.org/officeDocument/2006/relationships/customXml" Target="../customXml/item3.xml"/><Relationship Id="rId21" Type="http://schemas.openxmlformats.org/officeDocument/2006/relationships/hyperlink" Target="http://bellbros.com/" TargetMode="External"/><Relationship Id="rId34" Type="http://schemas.openxmlformats.org/officeDocument/2006/relationships/hyperlink" Target="http://anaenders.com/" TargetMode="External"/><Relationship Id="rId42" Type="http://schemas.openxmlformats.org/officeDocument/2006/relationships/image" Target="media/image23.jpeg"/><Relationship Id="rId47" Type="http://schemas.openxmlformats.org/officeDocument/2006/relationships/header" Target="header2.xm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hyperlink" Target="http://hugo.fyi/" TargetMode="External"/><Relationship Id="rId46"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hugo.fyi/" TargetMode="External"/><Relationship Id="rId20" Type="http://schemas.openxmlformats.org/officeDocument/2006/relationships/hyperlink" Target="http://bellbros.com/" TargetMode="External"/><Relationship Id="rId29" Type="http://schemas.openxmlformats.org/officeDocument/2006/relationships/image" Target="media/image13.jpe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jpeg"/><Relationship Id="rId32" Type="http://schemas.openxmlformats.org/officeDocument/2006/relationships/image" Target="media/image16.jpeg"/><Relationship Id="rId37" Type="http://schemas.openxmlformats.org/officeDocument/2006/relationships/image" Target="media/image19.png"/><Relationship Id="rId40" Type="http://schemas.openxmlformats.org/officeDocument/2006/relationships/image" Target="media/image21.jpe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jen.lu/" TargetMode="External"/><Relationship Id="rId28" Type="http://schemas.openxmlformats.org/officeDocument/2006/relationships/image" Target="media/image12.jpeg"/><Relationship Id="rId36" Type="http://schemas.openxmlformats.org/officeDocument/2006/relationships/hyperlink" Target="https://www.devonstank.com/" TargetMode="External"/><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jpeg"/><Relationship Id="rId31" Type="http://schemas.openxmlformats.org/officeDocument/2006/relationships/image" Target="media/image15.jpeg"/><Relationship Id="rId44" Type="http://schemas.openxmlformats.org/officeDocument/2006/relationships/hyperlink" Target="https://www.w3schools.com/howto/tryit.asp?filename=tryhow_css_timelin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carolinedussuel.com/" TargetMode="External"/><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8.jpeg"/><Relationship Id="rId43" Type="http://schemas.openxmlformats.org/officeDocument/2006/relationships/hyperlink" Target="https://www.w3schools.com/howto/howto_css_timeline.asp" TargetMode="External"/><Relationship Id="rId48" Type="http://schemas.openxmlformats.org/officeDocument/2006/relationships/footer" Target="footer2.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17811\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ocLastLocAttemptVersionTypeLookup xmlns="4873beb7-5857-4685-be1f-d57550cc96cc" xsi:nil="true"/>
    <MarketSpecific xmlns="4873beb7-5857-4685-be1f-d57550cc96cc">false</MarketSpecific>
    <ApprovalStatus xmlns="4873beb7-5857-4685-be1f-d57550cc96cc">InProgress</ApprovalStatus>
    <LocComments xmlns="4873beb7-5857-4685-be1f-d57550cc96cc" xsi:nil="true"/>
    <DirectSourceMarket xmlns="4873beb7-5857-4685-be1f-d57550cc96cc" xsi:nil="true"/>
    <LocPublishedLinkedAssetsLookup xmlns="4873beb7-5857-4685-be1f-d57550cc96cc" xsi:nil="true"/>
    <ThumbnailAssetId xmlns="4873beb7-5857-4685-be1f-d57550cc96cc" xsi:nil="true"/>
    <PrimaryImageGen xmlns="4873beb7-5857-4685-be1f-d57550cc96cc">true</PrimaryImageGen>
    <LegacyData xmlns="4873beb7-5857-4685-be1f-d57550cc96cc" xsi:nil="true"/>
    <LocNewPublishedVersionLookup xmlns="4873beb7-5857-4685-be1f-d57550cc96cc" xsi:nil="true"/>
    <NumericId xmlns="4873beb7-5857-4685-be1f-d57550cc96cc">102787001</NumericId>
    <TPFriendlyName xmlns="4873beb7-5857-4685-be1f-d57550cc96cc" xsi:nil="true"/>
    <LocOverallPublishStatusLookup xmlns="4873beb7-5857-4685-be1f-d57550cc96cc" xsi:nil="true"/>
    <LocRecommendedHandoff xmlns="4873beb7-5857-4685-be1f-d57550cc96cc" xsi:nil="true"/>
    <BlockPublish xmlns="4873beb7-5857-4685-be1f-d57550cc96cc">false</BlockPublish>
    <BusinessGroup xmlns="4873beb7-5857-4685-be1f-d57550cc96cc" xsi:nil="true"/>
    <OpenTemplate xmlns="4873beb7-5857-4685-be1f-d57550cc96cc">true</OpenTemplate>
    <SourceTitle xmlns="4873beb7-5857-4685-be1f-d57550cc96cc" xsi:nil="true"/>
    <LocOverallLocStatusLookup xmlns="4873beb7-5857-4685-be1f-d57550cc96cc" xsi:nil="true"/>
    <APEditor xmlns="4873beb7-5857-4685-be1f-d57550cc96cc">
      <UserInfo>
        <DisplayName/>
        <AccountId xsi:nil="true"/>
        <AccountType/>
      </UserInfo>
    </APEditor>
    <UALocComments xmlns="4873beb7-5857-4685-be1f-d57550cc96cc" xsi:nil="true"/>
    <IntlLangReviewDate xmlns="4873beb7-5857-4685-be1f-d57550cc96cc" xsi:nil="true"/>
    <PublishStatusLookup xmlns="4873beb7-5857-4685-be1f-d57550cc96cc">
      <Value>1343188</Value>
    </PublishStatusLookup>
    <ParentAssetId xmlns="4873beb7-5857-4685-be1f-d57550cc96cc" xsi:nil="true"/>
    <FeatureTagsTaxHTField0 xmlns="4873beb7-5857-4685-be1f-d57550cc96cc">
      <Terms xmlns="http://schemas.microsoft.com/office/infopath/2007/PartnerControls"/>
    </FeatureTagsTaxHTField0>
    <MachineTranslated xmlns="4873beb7-5857-4685-be1f-d57550cc96cc">false</MachineTranslated>
    <Providers xmlns="4873beb7-5857-4685-be1f-d57550cc96cc" xsi:nil="true"/>
    <OriginalSourceMarket xmlns="4873beb7-5857-4685-be1f-d57550cc96cc" xsi:nil="true"/>
    <APDescription xmlns="4873beb7-5857-4685-be1f-d57550cc96cc" xsi:nil="true"/>
    <ContentItem xmlns="4873beb7-5857-4685-be1f-d57550cc96cc" xsi:nil="true"/>
    <ClipArtFilename xmlns="4873beb7-5857-4685-be1f-d57550cc96cc" xsi:nil="true"/>
    <TPInstallLocation xmlns="4873beb7-5857-4685-be1f-d57550cc96cc" xsi:nil="true"/>
    <TimesCloned xmlns="4873beb7-5857-4685-be1f-d57550cc96cc" xsi:nil="true"/>
    <PublishTargets xmlns="4873beb7-5857-4685-be1f-d57550cc96cc">OfficeOnlineVNext</PublishTargets>
    <AcquiredFrom xmlns="4873beb7-5857-4685-be1f-d57550cc96cc">Internal MS</AcquiredFrom>
    <AssetStart xmlns="4873beb7-5857-4685-be1f-d57550cc96cc">2011-11-23T17:29:00+00:00</AssetStart>
    <FriendlyTitle xmlns="4873beb7-5857-4685-be1f-d57550cc96cc" xsi:nil="true"/>
    <Provider xmlns="4873beb7-5857-4685-be1f-d57550cc96cc" xsi:nil="true"/>
    <LastHandOff xmlns="4873beb7-5857-4685-be1f-d57550cc96cc" xsi:nil="true"/>
    <TPClientViewer xmlns="4873beb7-5857-4685-be1f-d57550cc96cc" xsi:nil="true"/>
    <TemplateStatus xmlns="4873beb7-5857-4685-be1f-d57550cc96cc">Complete</TemplateStatus>
    <Downloads xmlns="4873beb7-5857-4685-be1f-d57550cc96cc">0</Downloads>
    <OOCacheId xmlns="4873beb7-5857-4685-be1f-d57550cc96cc" xsi:nil="true"/>
    <IsDeleted xmlns="4873beb7-5857-4685-be1f-d57550cc96cc">false</IsDeleted>
    <LocPublishedDependentAssetsLookup xmlns="4873beb7-5857-4685-be1f-d57550cc96cc" xsi:nil="true"/>
    <AssetExpire xmlns="4873beb7-5857-4685-be1f-d57550cc96cc">2029-05-12T07:00:00+00:00</AssetExpire>
    <CSXSubmissionMarket xmlns="4873beb7-5857-4685-be1f-d57550cc96cc" xsi:nil="true"/>
    <DSATActionTaken xmlns="4873beb7-5857-4685-be1f-d57550cc96cc" xsi:nil="true"/>
    <SubmitterId xmlns="4873beb7-5857-4685-be1f-d57550cc96cc" xsi:nil="true"/>
    <EditorialTags xmlns="4873beb7-5857-4685-be1f-d57550cc96cc" xsi:nil="true"/>
    <TPExecutable xmlns="4873beb7-5857-4685-be1f-d57550cc96cc" xsi:nil="true"/>
    <CSXSubmissionDate xmlns="4873beb7-5857-4685-be1f-d57550cc96cc" xsi:nil="true"/>
    <CSXUpdate xmlns="4873beb7-5857-4685-be1f-d57550cc96cc">false</CSXUpdate>
    <AssetType xmlns="4873beb7-5857-4685-be1f-d57550cc96cc">TP</AssetType>
    <ApprovalLog xmlns="4873beb7-5857-4685-be1f-d57550cc96cc" xsi:nil="true"/>
    <BugNumber xmlns="4873beb7-5857-4685-be1f-d57550cc96cc" xsi:nil="true"/>
    <OriginAsset xmlns="4873beb7-5857-4685-be1f-d57550cc96cc" xsi:nil="true"/>
    <TPComponent xmlns="4873beb7-5857-4685-be1f-d57550cc96cc" xsi:nil="true"/>
    <Milestone xmlns="4873beb7-5857-4685-be1f-d57550cc96cc" xsi:nil="true"/>
    <RecommendationsModifier xmlns="4873beb7-5857-4685-be1f-d57550cc96cc" xsi:nil="true"/>
    <AssetId xmlns="4873beb7-5857-4685-be1f-d57550cc96cc">TP102787001</AssetId>
    <PolicheckWords xmlns="4873beb7-5857-4685-be1f-d57550cc96cc" xsi:nil="true"/>
    <TPLaunchHelpLink xmlns="4873beb7-5857-4685-be1f-d57550cc96cc" xsi:nil="true"/>
    <IntlLocPriority xmlns="4873beb7-5857-4685-be1f-d57550cc96cc" xsi:nil="true"/>
    <TPApplication xmlns="4873beb7-5857-4685-be1f-d57550cc96cc" xsi:nil="true"/>
    <IntlLangReviewer xmlns="4873beb7-5857-4685-be1f-d57550cc96cc" xsi:nil="true"/>
    <HandoffToMSDN xmlns="4873beb7-5857-4685-be1f-d57550cc96cc" xsi:nil="true"/>
    <PlannedPubDate xmlns="4873beb7-5857-4685-be1f-d57550cc96cc" xsi:nil="true"/>
    <CrawlForDependencies xmlns="4873beb7-5857-4685-be1f-d57550cc96cc">false</CrawlForDependencies>
    <LocLastLocAttemptVersionLookup xmlns="4873beb7-5857-4685-be1f-d57550cc96cc">693888</LocLastLocAttemptVersionLookup>
    <LocProcessedForHandoffsLookup xmlns="4873beb7-5857-4685-be1f-d57550cc96cc" xsi:nil="true"/>
    <TrustLevel xmlns="4873beb7-5857-4685-be1f-d57550cc96cc">1 Microsoft Managed Content</TrustLevel>
    <CampaignTagsTaxHTField0 xmlns="4873beb7-5857-4685-be1f-d57550cc96cc">
      <Terms xmlns="http://schemas.microsoft.com/office/infopath/2007/PartnerControls"/>
    </CampaignTagsTaxHTField0>
    <TPNamespace xmlns="4873beb7-5857-4685-be1f-d57550cc96cc" xsi:nil="true"/>
    <LocOverallPreviewStatusLookup xmlns="4873beb7-5857-4685-be1f-d57550cc96cc" xsi:nil="true"/>
    <TaxCatchAll xmlns="4873beb7-5857-4685-be1f-d57550cc96cc"/>
    <IsSearchable xmlns="4873beb7-5857-4685-be1f-d57550cc96cc">false</IsSearchable>
    <TemplateTemplateType xmlns="4873beb7-5857-4685-be1f-d57550cc96cc">Word Document Template</TemplateTemplateType>
    <Markets xmlns="4873beb7-5857-4685-be1f-d57550cc96cc"/>
    <IntlLangReview xmlns="4873beb7-5857-4685-be1f-d57550cc96cc" xsi:nil="true"/>
    <UAProjectedTotalWords xmlns="4873beb7-5857-4685-be1f-d57550cc96cc" xsi:nil="true"/>
    <OutputCachingOn xmlns="4873beb7-5857-4685-be1f-d57550cc96cc">false</OutputCachingOn>
    <AverageRating xmlns="4873beb7-5857-4685-be1f-d57550cc96cc" xsi:nil="true"/>
    <LocMarketGroupTiers2 xmlns="4873beb7-5857-4685-be1f-d57550cc96cc" xsi:nil="true"/>
    <APAuthor xmlns="4873beb7-5857-4685-be1f-d57550cc96cc">
      <UserInfo>
        <DisplayName>REDMOND\v-namall</DisplayName>
        <AccountId>978</AccountId>
        <AccountType/>
      </UserInfo>
    </APAuthor>
    <TPCommandLine xmlns="4873beb7-5857-4685-be1f-d57550cc96cc" xsi:nil="true"/>
    <LocManualTestRequired xmlns="4873beb7-5857-4685-be1f-d57550cc96cc">false</LocManualTestRequired>
    <TPAppVersion xmlns="4873beb7-5857-4685-be1f-d57550cc96cc" xsi:nil="true"/>
    <EditorialStatus xmlns="4873beb7-5857-4685-be1f-d57550cc96cc">Complete</EditorialStatus>
    <LocProcessedForMarketsLookup xmlns="4873beb7-5857-4685-be1f-d57550cc96cc" xsi:nil="true"/>
    <LastModifiedDateTime xmlns="4873beb7-5857-4685-be1f-d57550cc96cc" xsi:nil="true"/>
    <TPLaunchHelpLinkType xmlns="4873beb7-5857-4685-be1f-d57550cc96cc">Template</TPLaunchHelpLinkType>
    <ScenarioTagsTaxHTField0 xmlns="4873beb7-5857-4685-be1f-d57550cc96cc">
      <Terms xmlns="http://schemas.microsoft.com/office/infopath/2007/PartnerControls"/>
    </ScenarioTagsTaxHTField0>
    <OriginalRelease xmlns="4873beb7-5857-4685-be1f-d57550cc96cc">14</OriginalRelease>
    <LocalizationTagsTaxHTField0 xmlns="4873beb7-5857-4685-be1f-d57550cc96cc">
      <Terms xmlns="http://schemas.microsoft.com/office/infopath/2007/PartnerControls"/>
    </LocalizationTagsTaxHTField0>
    <Manager xmlns="4873beb7-5857-4685-be1f-d57550cc96cc" xsi:nil="true"/>
    <UALocRecommendation xmlns="4873beb7-5857-4685-be1f-d57550cc96cc">Localize</UALocRecommendation>
    <LocOverallHandbackStatusLookup xmlns="4873beb7-5857-4685-be1f-d57550cc96cc" xsi:nil="true"/>
    <ArtSampleDocs xmlns="4873beb7-5857-4685-be1f-d57550cc96cc" xsi:nil="true"/>
    <UACurrentWords xmlns="4873beb7-5857-4685-be1f-d57550cc96cc" xsi:nil="true"/>
    <ShowIn xmlns="4873beb7-5857-4685-be1f-d57550cc96cc">Show everywhere</ShowIn>
    <CSXHash xmlns="4873beb7-5857-4685-be1f-d57550cc96cc" xsi:nil="true"/>
    <VoteCount xmlns="4873beb7-5857-4685-be1f-d57550cc96cc" xsi:nil="true"/>
    <InternalTagsTaxHTField0 xmlns="4873beb7-5857-4685-be1f-d57550cc96cc">
      <Terms xmlns="http://schemas.microsoft.com/office/infopath/2007/PartnerControls"/>
    </InternalTagsTaxHTField0>
    <UANotes xmlns="4873beb7-5857-4685-be1f-d57550cc96cc" xsi:nil="true"/>
  </documentManagement>
</p: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BDB1CC-CEFB-4E46-8174-1F0AA0D30B24}">
  <ds:schemaRefs>
    <ds:schemaRef ds:uri="http://schemas.microsoft.com/office/2006/metadata/properties"/>
    <ds:schemaRef ds:uri="http://schemas.microsoft.com/office/infopath/2007/PartnerControls"/>
    <ds:schemaRef ds:uri="4873beb7-5857-4685-be1f-d57550cc96cc"/>
  </ds:schemaRefs>
</ds:datastoreItem>
</file>

<file path=customXml/itemProps2.xml><?xml version="1.0" encoding="utf-8"?>
<ds:datastoreItem xmlns:ds="http://schemas.openxmlformats.org/officeDocument/2006/customXml" ds:itemID="{C01C3C56-10DB-49F7-B061-44D8728D078A}">
  <ds:schemaRefs>
    <ds:schemaRef ds:uri="http://schemas.microsoft.com/sharepoint/v3/contenttype/forms"/>
  </ds:schemaRefs>
</ds:datastoreItem>
</file>

<file path=customXml/itemProps3.xml><?xml version="1.0" encoding="utf-8"?>
<ds:datastoreItem xmlns:ds="http://schemas.openxmlformats.org/officeDocument/2006/customXml" ds:itemID="{4B3A7E92-E05A-4924-9E8A-9F6659E585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6F340C9-3C47-4303-B109-79433BCA4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Single spaced (blank).dotx</Template>
  <TotalTime>736</TotalTime>
  <Pages>8</Pages>
  <Words>956</Words>
  <Characters>5450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Hennessy, Conor</dc:creator>
  <cp:keywords/>
  <dc:description/>
  <cp:lastModifiedBy>Hennessy, Conor</cp:lastModifiedBy>
  <cp:revision>16</cp:revision>
  <cp:lastPrinted>2018-11-20T13:04:00Z</cp:lastPrinted>
  <dcterms:created xsi:type="dcterms:W3CDTF">2018-12-11T22:50:00Z</dcterms:created>
  <dcterms:modified xsi:type="dcterms:W3CDTF">2019-02-20T19:20:00Z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ies>
</file>